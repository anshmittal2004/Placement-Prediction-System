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3BFB8" w14:textId="77777777" w:rsidR="00D8240A" w:rsidRDefault="00F94AE9">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48EA739" w14:textId="1A56E311" w:rsidR="00D8240A" w:rsidRDefault="00F94AE9">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1783D05" wp14:editId="5CC9CF2B">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FB20415" w14:textId="4F94EA1B" w:rsidR="00D8240A" w:rsidRDefault="00257086">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PLACEMENT PREDICTION</w:t>
      </w:r>
      <w:r w:rsidR="000F4096">
        <w:rPr>
          <w:rFonts w:ascii="Bookman Old Style" w:eastAsia="Bookman Old Style" w:hAnsi="Bookman Old Style" w:cs="Bookman Old Style"/>
          <w:b/>
          <w:sz w:val="32"/>
          <w:szCs w:val="32"/>
        </w:rPr>
        <w:t xml:space="preserve"> SYSTEM</w:t>
      </w:r>
    </w:p>
    <w:p w14:paraId="5B537351" w14:textId="77777777" w:rsidR="00D8240A" w:rsidRDefault="00F94AE9">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51D831B" wp14:editId="183B7E8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B7BD487" w14:textId="77777777" w:rsidR="00D8240A" w:rsidRDefault="00F94AE9">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894FA50" w14:textId="77777777" w:rsidR="00D8240A" w:rsidRDefault="00D8240A">
      <w:pPr>
        <w:spacing w:line="199" w:lineRule="auto"/>
        <w:rPr>
          <w:rFonts w:ascii="Times New Roman" w:eastAsia="Times New Roman" w:hAnsi="Times New Roman" w:cs="Times New Roman"/>
          <w:sz w:val="24"/>
          <w:szCs w:val="24"/>
        </w:rPr>
      </w:pPr>
    </w:p>
    <w:p w14:paraId="16539C8B" w14:textId="77777777" w:rsidR="00D8240A" w:rsidRDefault="00F94AE9">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pPr>
        <w:spacing w:line="139" w:lineRule="auto"/>
        <w:jc w:val="center"/>
        <w:rPr>
          <w:rFonts w:ascii="Bookman Old Style" w:eastAsia="Bookman Old Style" w:hAnsi="Bookman Old Style" w:cs="Bookman Old Style"/>
          <w:sz w:val="24"/>
          <w:szCs w:val="24"/>
        </w:rPr>
      </w:pPr>
    </w:p>
    <w:p w14:paraId="152D754A" w14:textId="77777777" w:rsidR="00D8240A" w:rsidRDefault="00F94AE9">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pPr>
        <w:spacing w:line="137" w:lineRule="auto"/>
        <w:jc w:val="center"/>
        <w:rPr>
          <w:rFonts w:ascii="Bookman Old Style" w:eastAsia="Bookman Old Style" w:hAnsi="Bookman Old Style" w:cs="Bookman Old Style"/>
          <w:sz w:val="24"/>
          <w:szCs w:val="24"/>
        </w:rPr>
      </w:pPr>
    </w:p>
    <w:p w14:paraId="764B5466" w14:textId="77777777" w:rsidR="00D8240A" w:rsidRDefault="00F94AE9">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pPr>
        <w:jc w:val="center"/>
        <w:rPr>
          <w:rFonts w:ascii="Bookman Old Style" w:eastAsia="Bookman Old Style" w:hAnsi="Bookman Old Style" w:cs="Bookman Old Style"/>
          <w:b/>
          <w:color w:val="FF0000"/>
          <w:sz w:val="24"/>
          <w:szCs w:val="24"/>
        </w:rPr>
      </w:pPr>
    </w:p>
    <w:p w14:paraId="52DD5D65" w14:textId="77777777" w:rsidR="00D8240A" w:rsidRDefault="00D8240A">
      <w:pPr>
        <w:jc w:val="center"/>
        <w:rPr>
          <w:rFonts w:ascii="Bookman Old Style" w:eastAsia="Bookman Old Style" w:hAnsi="Bookman Old Style" w:cs="Bookman Old Style"/>
          <w:b/>
          <w:sz w:val="24"/>
          <w:szCs w:val="24"/>
        </w:rPr>
      </w:pPr>
    </w:p>
    <w:p w14:paraId="1154BCEB" w14:textId="77777777" w:rsidR="00D8240A" w:rsidRDefault="00F94AE9">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7AE032F3" w14:textId="77777777" w:rsidR="00D8240A" w:rsidRDefault="00D8240A">
      <w:pPr>
        <w:spacing w:line="137" w:lineRule="auto"/>
        <w:rPr>
          <w:rFonts w:ascii="Bookman Old Style" w:eastAsia="Bookman Old Style" w:hAnsi="Bookman Old Style" w:cs="Bookman Old Style"/>
          <w:sz w:val="24"/>
          <w:szCs w:val="24"/>
        </w:rPr>
      </w:pPr>
    </w:p>
    <w:p w14:paraId="060F7B3C" w14:textId="77777777" w:rsidR="00D8240A" w:rsidRDefault="00F94AE9">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University Roll No. </w:t>
      </w:r>
    </w:p>
    <w:p w14:paraId="1AF75017" w14:textId="77424BA9" w:rsidR="00D8240A" w:rsidRDefault="000F4096" w:rsidP="000F4096">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ANSH MITTAL                                               2021104</w:t>
      </w:r>
    </w:p>
    <w:p w14:paraId="2F4C089B" w14:textId="77777777" w:rsidR="00257086" w:rsidRDefault="00257086" w:rsidP="000F4096">
      <w:pPr>
        <w:rPr>
          <w:rFonts w:ascii="Bookman Old Style" w:eastAsia="Bookman Old Style" w:hAnsi="Bookman Old Style" w:cs="Bookman Old Style"/>
          <w:b/>
          <w:sz w:val="24"/>
          <w:szCs w:val="24"/>
        </w:rPr>
      </w:pPr>
    </w:p>
    <w:p w14:paraId="1CC84B0A" w14:textId="02C0872A" w:rsidR="00D8240A" w:rsidRDefault="00257086" w:rsidP="00257086">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Semester:                                                      Batch:</w:t>
      </w:r>
    </w:p>
    <w:p w14:paraId="74E266E8" w14:textId="3F999A48" w:rsidR="00257086" w:rsidRDefault="00257086" w:rsidP="00257086">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4</w:t>
      </w:r>
      <w:r w:rsidRPr="00257086">
        <w:rPr>
          <w:rFonts w:ascii="Bookman Old Style" w:eastAsia="Bookman Old Style" w:hAnsi="Bookman Old Style" w:cs="Bookman Old Style"/>
          <w:b/>
          <w:sz w:val="24"/>
          <w:szCs w:val="24"/>
          <w:vertAlign w:val="superscript"/>
        </w:rPr>
        <w:t>th</w:t>
      </w:r>
      <w:r>
        <w:rPr>
          <w:rFonts w:ascii="Bookman Old Style" w:eastAsia="Bookman Old Style" w:hAnsi="Bookman Old Style" w:cs="Bookman Old Style"/>
          <w:b/>
          <w:sz w:val="24"/>
          <w:szCs w:val="24"/>
        </w:rPr>
        <w:t xml:space="preserve">                                                                 2022-2026</w:t>
      </w:r>
    </w:p>
    <w:p w14:paraId="4AF37974" w14:textId="77777777" w:rsidR="00D8240A" w:rsidRDefault="00D8240A">
      <w:pPr>
        <w:jc w:val="center"/>
        <w:rPr>
          <w:rFonts w:ascii="Bookman Old Style" w:eastAsia="Bookman Old Style" w:hAnsi="Bookman Old Style" w:cs="Bookman Old Style"/>
          <w:b/>
          <w:sz w:val="24"/>
          <w:szCs w:val="24"/>
        </w:rPr>
      </w:pPr>
    </w:p>
    <w:p w14:paraId="7987212B" w14:textId="77777777" w:rsidR="00D8240A" w:rsidRDefault="00D8240A" w:rsidP="00257086">
      <w:pPr>
        <w:rPr>
          <w:rFonts w:ascii="Times New Roman" w:eastAsia="Times New Roman" w:hAnsi="Times New Roman" w:cs="Times New Roman"/>
          <w:b/>
          <w:i/>
          <w:sz w:val="24"/>
          <w:szCs w:val="24"/>
        </w:rPr>
      </w:pPr>
    </w:p>
    <w:p w14:paraId="50105A24" w14:textId="77777777" w:rsidR="00D8240A" w:rsidRDefault="00F94AE9">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pPr>
        <w:spacing w:line="34" w:lineRule="auto"/>
        <w:jc w:val="center"/>
        <w:rPr>
          <w:rFonts w:ascii="Times New Roman" w:eastAsia="Times New Roman" w:hAnsi="Times New Roman" w:cs="Times New Roman"/>
          <w:sz w:val="24"/>
          <w:szCs w:val="24"/>
        </w:rPr>
      </w:pPr>
    </w:p>
    <w:p w14:paraId="251F6321" w14:textId="3E4977F8" w:rsidR="00D8240A" w:rsidRPr="00257086" w:rsidRDefault="00257086">
      <w:pPr>
        <w:jc w:val="center"/>
        <w:rPr>
          <w:rFonts w:ascii="Bookman Old Style" w:hAnsi="Bookman Old Style" w:cs="Times New Roman"/>
          <w:b/>
          <w:bCs/>
          <w:color w:val="000000"/>
          <w:sz w:val="36"/>
          <w:szCs w:val="36"/>
          <w:lang w:val="en-IN"/>
        </w:rPr>
      </w:pPr>
      <w:proofErr w:type="spellStart"/>
      <w:r w:rsidRPr="00257086">
        <w:rPr>
          <w:rFonts w:ascii="Bookman Old Style" w:hAnsi="Bookman Old Style" w:cs="Times New Roman"/>
          <w:b/>
          <w:bCs/>
          <w:color w:val="000000"/>
          <w:sz w:val="36"/>
          <w:szCs w:val="36"/>
          <w:lang w:val="en-IN"/>
        </w:rPr>
        <w:t>Dr.</w:t>
      </w:r>
      <w:proofErr w:type="spellEnd"/>
      <w:r w:rsidRPr="00257086">
        <w:rPr>
          <w:rFonts w:ascii="Bookman Old Style" w:hAnsi="Bookman Old Style" w:cs="Times New Roman"/>
          <w:b/>
          <w:bCs/>
          <w:color w:val="000000"/>
          <w:sz w:val="36"/>
          <w:szCs w:val="36"/>
          <w:lang w:val="en-IN"/>
        </w:rPr>
        <w:t xml:space="preserve"> Neeraj Kumar Pandey</w:t>
      </w:r>
    </w:p>
    <w:p w14:paraId="35368D26" w14:textId="77777777" w:rsidR="00257086" w:rsidRPr="00257086" w:rsidRDefault="00257086">
      <w:pPr>
        <w:jc w:val="center"/>
        <w:rPr>
          <w:rFonts w:ascii="Times New Roman" w:eastAsia="Times New Roman" w:hAnsi="Times New Roman" w:cs="Times New Roman"/>
          <w:b/>
          <w:sz w:val="44"/>
          <w:szCs w:val="44"/>
        </w:rPr>
      </w:pPr>
    </w:p>
    <w:p w14:paraId="402AB33E" w14:textId="77777777" w:rsidR="00D8240A" w:rsidRDefault="00F94AE9">
      <w:pPr>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pPr>
        <w:jc w:val="center"/>
        <w:rPr>
          <w:rFonts w:ascii="Times New Roman" w:eastAsia="Times New Roman" w:hAnsi="Times New Roman" w:cs="Times New Roman"/>
          <w:b/>
          <w:sz w:val="24"/>
          <w:szCs w:val="24"/>
        </w:rPr>
      </w:pPr>
    </w:p>
    <w:p w14:paraId="30340012" w14:textId="77777777" w:rsidR="00D8240A" w:rsidRDefault="00D8240A">
      <w:pPr>
        <w:jc w:val="center"/>
        <w:rPr>
          <w:rFonts w:ascii="Times New Roman" w:eastAsia="Times New Roman" w:hAnsi="Times New Roman" w:cs="Times New Roman"/>
          <w:b/>
          <w:sz w:val="24"/>
          <w:szCs w:val="24"/>
        </w:rPr>
      </w:pPr>
    </w:p>
    <w:p w14:paraId="55F37F90" w14:textId="77777777" w:rsidR="00D8240A" w:rsidRDefault="00F94AE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F94AE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F94AE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3ED2D525" w:rsidR="00D8240A" w:rsidRDefault="007067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w:t>
      </w:r>
      <w:r w:rsidR="00FA3B6B">
        <w:rPr>
          <w:rFonts w:ascii="Bookman Old Style" w:eastAsia="Bookman Old Style" w:hAnsi="Bookman Old Style" w:cs="Bookman Old Style"/>
          <w:b/>
          <w:sz w:val="32"/>
          <w:szCs w:val="32"/>
        </w:rPr>
        <w:t>uly</w:t>
      </w:r>
      <w:r>
        <w:rPr>
          <w:rFonts w:ascii="Bookman Old Style" w:eastAsia="Bookman Old Style" w:hAnsi="Bookman Old Style" w:cs="Bookman Old Style"/>
          <w:b/>
          <w:sz w:val="32"/>
          <w:szCs w:val="32"/>
        </w:rPr>
        <w:t>-2024</w:t>
      </w:r>
    </w:p>
    <w:p w14:paraId="30DAD489" w14:textId="77777777" w:rsidR="00D8240A" w:rsidRDefault="00D8240A">
      <w:pPr>
        <w:jc w:val="center"/>
        <w:rPr>
          <w:rFonts w:ascii="Bookman Old Style" w:eastAsia="Bookman Old Style" w:hAnsi="Bookman Old Style" w:cs="Bookman Old Style"/>
          <w:b/>
          <w:sz w:val="32"/>
          <w:szCs w:val="32"/>
        </w:rPr>
      </w:pPr>
    </w:p>
    <w:p w14:paraId="56184996" w14:textId="77777777" w:rsidR="00D8240A" w:rsidRDefault="00D8240A">
      <w:pPr>
        <w:jc w:val="center"/>
        <w:rPr>
          <w:rFonts w:ascii="Bookman Old Style" w:eastAsia="Bookman Old Style" w:hAnsi="Bookman Old Style" w:cs="Bookman Old Style"/>
          <w:b/>
          <w:sz w:val="32"/>
          <w:szCs w:val="32"/>
        </w:rPr>
      </w:pPr>
    </w:p>
    <w:p w14:paraId="7CCBD3B5" w14:textId="77777777" w:rsidR="00D8240A" w:rsidRDefault="00D8240A">
      <w:pPr>
        <w:jc w:val="center"/>
        <w:rPr>
          <w:rFonts w:ascii="Bookman Old Style" w:eastAsia="Bookman Old Style" w:hAnsi="Bookman Old Style" w:cs="Bookman Old Style"/>
          <w:b/>
          <w:sz w:val="32"/>
          <w:szCs w:val="32"/>
        </w:rPr>
      </w:pPr>
    </w:p>
    <w:p w14:paraId="3285CD40" w14:textId="77777777" w:rsidR="00D8240A" w:rsidRDefault="00F94AE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521FEBE3" w14:textId="77777777" w:rsidR="00D8240A" w:rsidRDefault="00F94AE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DA942ED" w14:textId="77777777" w:rsidR="00D8240A" w:rsidRDefault="00F94AE9">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3CB4AEB" w14:textId="77777777" w:rsidR="00D8240A" w:rsidRDefault="00D8240A">
      <w:pPr>
        <w:pBdr>
          <w:top w:val="nil"/>
          <w:left w:val="nil"/>
          <w:bottom w:val="nil"/>
          <w:right w:val="nil"/>
          <w:between w:val="nil"/>
        </w:pBdr>
        <w:jc w:val="both"/>
        <w:rPr>
          <w:rFonts w:ascii="Times New Roman" w:eastAsia="Times New Roman" w:hAnsi="Times New Roman" w:cs="Times New Roman"/>
          <w:color w:val="000000"/>
          <w:sz w:val="24"/>
          <w:szCs w:val="24"/>
        </w:rPr>
      </w:pPr>
    </w:p>
    <w:p w14:paraId="1905DD55" w14:textId="484BB205" w:rsidR="00D8240A" w:rsidRDefault="00F94AE9">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0F4096">
        <w:rPr>
          <w:rFonts w:ascii="Times New Roman" w:eastAsia="Times New Roman" w:hAnsi="Times New Roman" w:cs="Times New Roman"/>
          <w:b/>
          <w:sz w:val="24"/>
          <w:szCs w:val="24"/>
        </w:rPr>
        <w:t>Smart Garbage Monitoring System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w:t>
      </w:r>
      <w:r w:rsidRPr="00257086">
        <w:rPr>
          <w:rFonts w:ascii="Times New Roman" w:eastAsia="Times New Roman" w:hAnsi="Times New Roman" w:cs="Times New Roman"/>
          <w:sz w:val="24"/>
          <w:szCs w:val="24"/>
        </w:rPr>
        <w:t>Degree of Bachelor of Technology in Computer Science and Engineering</w:t>
      </w:r>
      <w:r w:rsidRPr="00257086">
        <w:rPr>
          <w:rFonts w:ascii="Times New Roman" w:eastAsia="Times New Roman" w:hAnsi="Times New Roman" w:cs="Times New Roman"/>
          <w:color w:val="FF0000"/>
          <w:sz w:val="24"/>
          <w:szCs w:val="24"/>
        </w:rPr>
        <w:t xml:space="preserve"> </w:t>
      </w:r>
      <w:r w:rsidRPr="00257086">
        <w:rPr>
          <w:rFonts w:ascii="Times New Roman" w:eastAsia="Times New Roman" w:hAnsi="Times New Roman" w:cs="Times New Roman"/>
          <w:sz w:val="24"/>
          <w:szCs w:val="24"/>
        </w:rPr>
        <w:t xml:space="preserve">of the Graphic Era (Deemed to be University), Dehradun shall be carried out by the under the mentorship of </w:t>
      </w:r>
      <w:proofErr w:type="spellStart"/>
      <w:r w:rsidR="00257086" w:rsidRPr="00257086">
        <w:rPr>
          <w:rFonts w:ascii="Times New Roman" w:hAnsi="Times New Roman" w:cs="Times New Roman"/>
          <w:color w:val="000000"/>
          <w:lang w:val="en-IN"/>
        </w:rPr>
        <w:t>Dr.</w:t>
      </w:r>
      <w:proofErr w:type="spellEnd"/>
      <w:r w:rsidR="00257086" w:rsidRPr="00257086">
        <w:rPr>
          <w:rFonts w:ascii="Times New Roman" w:hAnsi="Times New Roman" w:cs="Times New Roman"/>
          <w:color w:val="000000"/>
          <w:lang w:val="en-IN"/>
        </w:rPr>
        <w:t xml:space="preserve"> Neeraj Kumar Pandey</w:t>
      </w:r>
      <w:r>
        <w:rPr>
          <w:rFonts w:ascii="Times New Roman" w:eastAsia="Times New Roman" w:hAnsi="Times New Roman" w:cs="Times New Roman"/>
          <w:sz w:val="24"/>
          <w:szCs w:val="24"/>
        </w:rPr>
        <w:t>, Department of Computer Science and Engineering, Graphic Era (Deemed to be University), Dehradun.</w:t>
      </w:r>
    </w:p>
    <w:p w14:paraId="1108D60E" w14:textId="77777777" w:rsidR="00D8240A" w:rsidRDefault="00D8240A">
      <w:pPr>
        <w:spacing w:line="360" w:lineRule="auto"/>
        <w:jc w:val="both"/>
        <w:rPr>
          <w:rFonts w:ascii="Times New Roman" w:eastAsia="Times New Roman" w:hAnsi="Times New Roman" w:cs="Times New Roman"/>
          <w:sz w:val="24"/>
          <w:szCs w:val="24"/>
        </w:rPr>
      </w:pPr>
    </w:p>
    <w:p w14:paraId="1B089834" w14:textId="77777777" w:rsidR="00D8240A" w:rsidRDefault="00F94AE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F11958A" w14:textId="77777777" w:rsidR="00665A81" w:rsidRDefault="00665A81" w:rsidP="00665A81">
      <w:pPr>
        <w:spacing w:line="360" w:lineRule="auto"/>
        <w:jc w:val="both"/>
        <w:rPr>
          <w:rFonts w:ascii="Times New Roman" w:eastAsia="Times New Roman" w:hAnsi="Times New Roman" w:cs="Times New Roman"/>
          <w:sz w:val="24"/>
          <w:szCs w:val="24"/>
        </w:rPr>
      </w:pPr>
    </w:p>
    <w:p w14:paraId="7554F009" w14:textId="7393DE08" w:rsidR="00D8240A" w:rsidRDefault="00665A81" w:rsidP="00665A81">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Name: Ansh Mittal</w:t>
      </w:r>
      <w:r w:rsidR="00F94AE9">
        <w:rPr>
          <w:rFonts w:ascii="Times New Roman" w:eastAsia="Times New Roman" w:hAnsi="Times New Roman" w:cs="Times New Roman"/>
          <w:sz w:val="24"/>
          <w:szCs w:val="24"/>
        </w:rPr>
        <w:tab/>
      </w:r>
      <w:r w:rsidR="00F94AE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F94AE9">
        <w:rPr>
          <w:rFonts w:ascii="Times New Roman" w:eastAsia="Times New Roman" w:hAnsi="Times New Roman" w:cs="Times New Roman"/>
          <w:sz w:val="24"/>
          <w:szCs w:val="24"/>
        </w:rPr>
        <w:t xml:space="preserve">University Roll </w:t>
      </w:r>
      <w:r>
        <w:rPr>
          <w:rFonts w:ascii="Times New Roman" w:eastAsia="Times New Roman" w:hAnsi="Times New Roman" w:cs="Times New Roman"/>
          <w:sz w:val="24"/>
          <w:szCs w:val="24"/>
        </w:rPr>
        <w:t>No:2021104</w:t>
      </w:r>
      <w:r w:rsidR="00F94AE9">
        <w:rPr>
          <w:rFonts w:ascii="Times New Roman" w:eastAsia="Times New Roman" w:hAnsi="Times New Roman" w:cs="Times New Roman"/>
          <w:sz w:val="24"/>
          <w:szCs w:val="24"/>
        </w:rPr>
        <w:tab/>
      </w:r>
      <w:r w:rsidR="00F94AE9">
        <w:rPr>
          <w:rFonts w:ascii="Times New Roman" w:eastAsia="Times New Roman" w:hAnsi="Times New Roman" w:cs="Times New Roman"/>
          <w:sz w:val="24"/>
          <w:szCs w:val="24"/>
        </w:rPr>
        <w:tab/>
      </w:r>
    </w:p>
    <w:p w14:paraId="56897551" w14:textId="77777777" w:rsidR="00D8240A" w:rsidRDefault="00D8240A">
      <w:pPr>
        <w:spacing w:line="360" w:lineRule="auto"/>
        <w:jc w:val="both"/>
        <w:rPr>
          <w:rFonts w:ascii="Bookman Old Style" w:eastAsia="Bookman Old Style" w:hAnsi="Bookman Old Style" w:cs="Bookman Old Style"/>
          <w:sz w:val="24"/>
          <w:szCs w:val="24"/>
        </w:rPr>
      </w:pPr>
    </w:p>
    <w:p w14:paraId="72667B91"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609F4D0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A5B0059"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0294B5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B3D4AB5"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96801C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75C56BD" w14:textId="77777777" w:rsidR="00D8240A" w:rsidRDefault="00D8240A" w:rsidP="0059491F">
      <w:pPr>
        <w:pBdr>
          <w:bottom w:val="single" w:sz="12" w:space="1" w:color="000000"/>
        </w:pBdr>
        <w:spacing w:line="480" w:lineRule="auto"/>
        <w:rPr>
          <w:rFonts w:ascii="Times New Roman" w:eastAsia="Times New Roman" w:hAnsi="Times New Roman" w:cs="Times New Roman"/>
          <w:b/>
          <w:sz w:val="36"/>
          <w:szCs w:val="36"/>
        </w:rPr>
      </w:pPr>
    </w:p>
    <w:p w14:paraId="2C788613" w14:textId="77777777" w:rsidR="00D8240A" w:rsidRDefault="00F94AE9">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26BC52A8" w14:textId="77777777" w:rsidR="00D8240A" w:rsidRDefault="00D8240A">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D8240A" w14:paraId="73AD9271" w14:textId="77777777">
        <w:trPr>
          <w:trHeight w:val="449"/>
          <w:jc w:val="center"/>
        </w:trPr>
        <w:tc>
          <w:tcPr>
            <w:tcW w:w="1634" w:type="dxa"/>
          </w:tcPr>
          <w:p w14:paraId="21BBC303" w14:textId="77777777" w:rsidR="00D8240A" w:rsidRDefault="00F94A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B35049C" w14:textId="77777777" w:rsidR="00D8240A" w:rsidRDefault="00F94A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7BFEA930" w14:textId="77777777" w:rsidR="00D8240A" w:rsidRDefault="00F94A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D8240A" w14:paraId="6D8BE404" w14:textId="77777777">
        <w:trPr>
          <w:trHeight w:val="433"/>
          <w:jc w:val="center"/>
        </w:trPr>
        <w:tc>
          <w:tcPr>
            <w:tcW w:w="1634" w:type="dxa"/>
          </w:tcPr>
          <w:p w14:paraId="64D7EA91" w14:textId="77777777" w:rsidR="00D8240A" w:rsidRDefault="00F94AE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A4E9DB5" w14:textId="77777777" w:rsidR="00D8240A" w:rsidRDefault="00F94AE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5050B36" w14:textId="5523F8C1" w:rsidR="00665A81" w:rsidRDefault="00665A81" w:rsidP="00665A8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D8240A" w14:paraId="522709F7" w14:textId="77777777">
        <w:trPr>
          <w:trHeight w:val="433"/>
          <w:jc w:val="center"/>
        </w:trPr>
        <w:tc>
          <w:tcPr>
            <w:tcW w:w="1634" w:type="dxa"/>
          </w:tcPr>
          <w:p w14:paraId="2AB75FA5" w14:textId="77777777" w:rsidR="00D8240A" w:rsidRDefault="00F94AE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57DD0FE3" w14:textId="37203DA4" w:rsidR="00D8240A" w:rsidRDefault="0033188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56B7543A" w14:textId="04AFEB7B" w:rsidR="00D8240A" w:rsidRDefault="00665A8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D8240A" w14:paraId="5D5FB3B7" w14:textId="77777777">
        <w:trPr>
          <w:trHeight w:val="433"/>
          <w:jc w:val="center"/>
        </w:trPr>
        <w:tc>
          <w:tcPr>
            <w:tcW w:w="1634" w:type="dxa"/>
          </w:tcPr>
          <w:p w14:paraId="3EB61ADA" w14:textId="77777777" w:rsidR="00D8240A" w:rsidRDefault="00F94AE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6B30FA07" w14:textId="77777777" w:rsidR="00D8240A" w:rsidRDefault="00F94AE9">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0F4E0C5" w14:textId="7D71D5E0" w:rsidR="00D8240A" w:rsidRDefault="00665A8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4-9</w:t>
            </w:r>
          </w:p>
        </w:tc>
      </w:tr>
      <w:tr w:rsidR="00D8240A" w14:paraId="387F2D0B" w14:textId="77777777">
        <w:trPr>
          <w:trHeight w:val="449"/>
          <w:jc w:val="center"/>
        </w:trPr>
        <w:tc>
          <w:tcPr>
            <w:tcW w:w="1634" w:type="dxa"/>
          </w:tcPr>
          <w:p w14:paraId="3B7E5EA1" w14:textId="77777777" w:rsidR="00D8240A" w:rsidRDefault="00F94AE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7A011695" w14:textId="77777777" w:rsidR="00D8240A" w:rsidRDefault="00F94AE9">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16CC5901" w14:textId="326BD69F" w:rsidR="00D8240A" w:rsidRDefault="00665A8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D8240A" w14:paraId="3B4DF35F" w14:textId="77777777">
        <w:trPr>
          <w:trHeight w:val="449"/>
          <w:jc w:val="center"/>
        </w:trPr>
        <w:tc>
          <w:tcPr>
            <w:tcW w:w="1634" w:type="dxa"/>
          </w:tcPr>
          <w:p w14:paraId="01EFC2E3" w14:textId="77777777" w:rsidR="00D8240A" w:rsidRDefault="00F94AE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6614214E" w14:textId="77777777" w:rsidR="00D8240A" w:rsidRDefault="00F94AE9">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D4E98F0" w14:textId="72E10095" w:rsidR="00D8240A" w:rsidRDefault="00665A8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11-12</w:t>
            </w:r>
          </w:p>
        </w:tc>
      </w:tr>
      <w:tr w:rsidR="00D8240A" w14:paraId="41785CC6" w14:textId="77777777">
        <w:trPr>
          <w:trHeight w:val="433"/>
          <w:jc w:val="center"/>
        </w:trPr>
        <w:tc>
          <w:tcPr>
            <w:tcW w:w="1634" w:type="dxa"/>
          </w:tcPr>
          <w:p w14:paraId="387E6897" w14:textId="77777777" w:rsidR="00D8240A" w:rsidRDefault="00D8240A">
            <w:pPr>
              <w:jc w:val="center"/>
              <w:rPr>
                <w:rFonts w:ascii="Times New Roman" w:eastAsia="Times New Roman" w:hAnsi="Times New Roman" w:cs="Times New Roman"/>
                <w:sz w:val="24"/>
                <w:szCs w:val="24"/>
              </w:rPr>
            </w:pPr>
          </w:p>
        </w:tc>
        <w:tc>
          <w:tcPr>
            <w:tcW w:w="4449" w:type="dxa"/>
          </w:tcPr>
          <w:p w14:paraId="647F43F7" w14:textId="77777777" w:rsidR="00D8240A" w:rsidRDefault="00F94AE9">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015F5624" w14:textId="00C60408" w:rsidR="00D8240A" w:rsidRDefault="00665A8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bl>
    <w:p w14:paraId="418BEC86" w14:textId="77777777" w:rsidR="00D8240A" w:rsidRDefault="00D8240A">
      <w:pPr>
        <w:jc w:val="center"/>
        <w:rPr>
          <w:b/>
        </w:rPr>
      </w:pPr>
    </w:p>
    <w:p w14:paraId="2FFDB8C2" w14:textId="77777777" w:rsidR="00D8240A" w:rsidRDefault="00D8240A">
      <w:pPr>
        <w:spacing w:line="480" w:lineRule="auto"/>
        <w:jc w:val="center"/>
        <w:rPr>
          <w:rFonts w:ascii="Bookman Old Style" w:eastAsia="Bookman Old Style" w:hAnsi="Bookman Old Style" w:cs="Bookman Old Style"/>
          <w:sz w:val="32"/>
          <w:szCs w:val="32"/>
        </w:rPr>
      </w:pPr>
    </w:p>
    <w:p w14:paraId="33A5A96B" w14:textId="77777777" w:rsidR="00D8240A" w:rsidRDefault="00D8240A">
      <w:pPr>
        <w:spacing w:line="480" w:lineRule="auto"/>
        <w:jc w:val="center"/>
        <w:rPr>
          <w:rFonts w:ascii="Bookman Old Style" w:eastAsia="Bookman Old Style" w:hAnsi="Bookman Old Style" w:cs="Bookman Old Style"/>
          <w:sz w:val="32"/>
          <w:szCs w:val="32"/>
        </w:rPr>
      </w:pPr>
    </w:p>
    <w:p w14:paraId="75613786" w14:textId="77777777" w:rsidR="00D8240A" w:rsidRDefault="00D8240A">
      <w:pPr>
        <w:spacing w:line="480" w:lineRule="auto"/>
        <w:jc w:val="center"/>
        <w:rPr>
          <w:rFonts w:ascii="Bookman Old Style" w:eastAsia="Bookman Old Style" w:hAnsi="Bookman Old Style" w:cs="Bookman Old Style"/>
          <w:sz w:val="32"/>
          <w:szCs w:val="32"/>
        </w:rPr>
      </w:pPr>
    </w:p>
    <w:p w14:paraId="2D9BFEBA" w14:textId="77777777" w:rsidR="00D8240A" w:rsidRDefault="00D8240A">
      <w:pPr>
        <w:spacing w:line="480" w:lineRule="auto"/>
        <w:jc w:val="center"/>
        <w:rPr>
          <w:rFonts w:ascii="Bookman Old Style" w:eastAsia="Bookman Old Style" w:hAnsi="Bookman Old Style" w:cs="Bookman Old Style"/>
          <w:sz w:val="32"/>
          <w:szCs w:val="32"/>
        </w:rPr>
      </w:pPr>
    </w:p>
    <w:p w14:paraId="5487E08A" w14:textId="77777777" w:rsidR="00D8240A" w:rsidRDefault="00D8240A">
      <w:pPr>
        <w:spacing w:line="480" w:lineRule="auto"/>
        <w:jc w:val="center"/>
        <w:rPr>
          <w:rFonts w:ascii="Bookman Old Style" w:eastAsia="Bookman Old Style" w:hAnsi="Bookman Old Style" w:cs="Bookman Old Style"/>
          <w:sz w:val="32"/>
          <w:szCs w:val="32"/>
        </w:rPr>
      </w:pPr>
    </w:p>
    <w:p w14:paraId="7BBDE618" w14:textId="77777777" w:rsidR="00D8240A" w:rsidRDefault="00D8240A">
      <w:pPr>
        <w:spacing w:line="480" w:lineRule="auto"/>
        <w:jc w:val="center"/>
        <w:rPr>
          <w:rFonts w:ascii="Bookman Old Style" w:eastAsia="Bookman Old Style" w:hAnsi="Bookman Old Style" w:cs="Bookman Old Style"/>
          <w:sz w:val="32"/>
          <w:szCs w:val="32"/>
        </w:rPr>
      </w:pPr>
    </w:p>
    <w:p w14:paraId="3F31305D" w14:textId="77777777" w:rsidR="00D8240A" w:rsidRDefault="00D8240A">
      <w:pPr>
        <w:spacing w:line="480" w:lineRule="auto"/>
        <w:jc w:val="center"/>
        <w:rPr>
          <w:rFonts w:ascii="Bookman Old Style" w:eastAsia="Bookman Old Style" w:hAnsi="Bookman Old Style" w:cs="Bookman Old Style"/>
          <w:sz w:val="32"/>
          <w:szCs w:val="32"/>
        </w:rPr>
      </w:pPr>
    </w:p>
    <w:p w14:paraId="5D192D2F" w14:textId="77777777" w:rsidR="00D8240A" w:rsidRDefault="00D8240A">
      <w:pPr>
        <w:spacing w:line="480" w:lineRule="auto"/>
        <w:jc w:val="center"/>
        <w:rPr>
          <w:rFonts w:ascii="Bookman Old Style" w:eastAsia="Bookman Old Style" w:hAnsi="Bookman Old Style" w:cs="Bookman Old Style"/>
          <w:sz w:val="32"/>
          <w:szCs w:val="32"/>
        </w:rPr>
      </w:pPr>
    </w:p>
    <w:p w14:paraId="29E75644" w14:textId="77777777" w:rsidR="00D8240A" w:rsidRDefault="00D8240A">
      <w:pPr>
        <w:spacing w:line="480" w:lineRule="auto"/>
        <w:jc w:val="center"/>
        <w:rPr>
          <w:rFonts w:ascii="Bookman Old Style" w:eastAsia="Bookman Old Style" w:hAnsi="Bookman Old Style" w:cs="Bookman Old Style"/>
          <w:sz w:val="32"/>
          <w:szCs w:val="32"/>
        </w:rPr>
      </w:pPr>
    </w:p>
    <w:p w14:paraId="2AE541A6" w14:textId="77777777" w:rsidR="00D8240A" w:rsidRDefault="00D8240A">
      <w:pPr>
        <w:spacing w:line="480" w:lineRule="auto"/>
        <w:jc w:val="center"/>
        <w:rPr>
          <w:rFonts w:ascii="Bookman Old Style" w:eastAsia="Bookman Old Style" w:hAnsi="Bookman Old Style" w:cs="Bookman Old Style"/>
          <w:sz w:val="32"/>
          <w:szCs w:val="32"/>
        </w:rPr>
      </w:pPr>
    </w:p>
    <w:p w14:paraId="025AEE8E" w14:textId="77777777" w:rsidR="00D8240A" w:rsidRDefault="00D8240A" w:rsidP="00FA3B6B">
      <w:pPr>
        <w:spacing w:line="480" w:lineRule="auto"/>
        <w:rPr>
          <w:rFonts w:ascii="Bookman Old Style" w:eastAsia="Bookman Old Style" w:hAnsi="Bookman Old Style" w:cs="Bookman Old Style"/>
          <w:sz w:val="32"/>
          <w:szCs w:val="32"/>
        </w:rPr>
      </w:pPr>
    </w:p>
    <w:p w14:paraId="38145A11" w14:textId="77777777" w:rsidR="00FA3B6B" w:rsidRDefault="00FA3B6B" w:rsidP="00FA3B6B">
      <w:pPr>
        <w:spacing w:line="480" w:lineRule="auto"/>
        <w:rPr>
          <w:rFonts w:ascii="Bookman Old Style" w:eastAsia="Bookman Old Style" w:hAnsi="Bookman Old Style" w:cs="Bookman Old Style"/>
          <w:sz w:val="32"/>
          <w:szCs w:val="32"/>
        </w:rPr>
        <w:sectPr w:rsidR="00FA3B6B">
          <w:footerReference w:type="default" r:id="rId12"/>
          <w:pgSz w:w="11906" w:h="16838"/>
          <w:pgMar w:top="1440" w:right="1440" w:bottom="1440" w:left="1440" w:header="720" w:footer="720" w:gutter="0"/>
          <w:pgNumType w:start="1"/>
          <w:cols w:space="720"/>
        </w:sectPr>
      </w:pPr>
    </w:p>
    <w:p w14:paraId="7FD01311" w14:textId="77777777" w:rsidR="00D8240A" w:rsidRDefault="00F94AE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F7B12CE" w14:textId="2DCF62A7" w:rsidR="00FA3B6B" w:rsidRPr="001A5C81" w:rsidRDefault="002E2BA9" w:rsidP="002E2BA9">
      <w:pPr>
        <w:spacing w:line="480" w:lineRule="auto"/>
        <w:jc w:val="center"/>
        <w:rPr>
          <w:rFonts w:ascii="Times New Roman" w:eastAsia="Times New Roman" w:hAnsi="Times New Roman" w:cs="Times New Roman"/>
          <w:b/>
          <w:sz w:val="56"/>
          <w:szCs w:val="56"/>
        </w:rPr>
      </w:pPr>
      <w:r w:rsidRPr="001A5C81">
        <w:rPr>
          <w:b/>
          <w:noProof/>
          <w:sz w:val="56"/>
          <w:szCs w:val="56"/>
        </w:rPr>
        <w:drawing>
          <wp:anchor distT="0" distB="0" distL="114300" distR="114300" simplePos="0" relativeHeight="251660288" behindDoc="0" locked="0" layoutInCell="1" allowOverlap="1" wp14:anchorId="75B0EAFE" wp14:editId="087EBB76">
            <wp:simplePos x="0" y="0"/>
            <wp:positionH relativeFrom="column">
              <wp:posOffset>167640</wp:posOffset>
            </wp:positionH>
            <wp:positionV relativeFrom="page">
              <wp:posOffset>2004060</wp:posOffset>
            </wp:positionV>
            <wp:extent cx="5364480" cy="3825240"/>
            <wp:effectExtent l="0" t="0" r="7620" b="3810"/>
            <wp:wrapNone/>
            <wp:docPr id="1268488711" name="Picture 2" descr="Career Placement | Innovation-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 Placement | Innovation-Wor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48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AE9" w:rsidRPr="001A5C81">
        <w:rPr>
          <w:rFonts w:ascii="Times New Roman" w:eastAsia="Times New Roman" w:hAnsi="Times New Roman" w:cs="Times New Roman"/>
          <w:b/>
          <w:sz w:val="56"/>
          <w:szCs w:val="56"/>
        </w:rPr>
        <w:t xml:space="preserve">Introduction </w:t>
      </w:r>
    </w:p>
    <w:p w14:paraId="4F795100" w14:textId="514A6346" w:rsidR="00FA3B6B" w:rsidRDefault="00FA3B6B">
      <w:pPr>
        <w:spacing w:line="480" w:lineRule="auto"/>
        <w:jc w:val="center"/>
        <w:rPr>
          <w:rFonts w:ascii="Times New Roman" w:eastAsia="Times New Roman" w:hAnsi="Times New Roman" w:cs="Times New Roman"/>
          <w:b/>
          <w:sz w:val="72"/>
          <w:szCs w:val="72"/>
        </w:rPr>
      </w:pPr>
    </w:p>
    <w:p w14:paraId="7BC2E346" w14:textId="77777777" w:rsidR="00FA3B6B" w:rsidRDefault="00FA3B6B">
      <w:pPr>
        <w:spacing w:line="480" w:lineRule="auto"/>
        <w:jc w:val="center"/>
        <w:rPr>
          <w:rFonts w:ascii="Times New Roman" w:eastAsia="Times New Roman" w:hAnsi="Times New Roman" w:cs="Times New Roman"/>
          <w:b/>
          <w:sz w:val="72"/>
          <w:szCs w:val="72"/>
        </w:rPr>
      </w:pPr>
    </w:p>
    <w:p w14:paraId="17DF7521" w14:textId="77777777" w:rsidR="00FA3B6B" w:rsidRDefault="00FA3B6B">
      <w:pPr>
        <w:spacing w:line="480" w:lineRule="auto"/>
        <w:jc w:val="center"/>
        <w:rPr>
          <w:rFonts w:ascii="Times New Roman" w:eastAsia="Times New Roman" w:hAnsi="Times New Roman" w:cs="Times New Roman"/>
          <w:b/>
          <w:sz w:val="72"/>
          <w:szCs w:val="72"/>
        </w:rPr>
      </w:pPr>
    </w:p>
    <w:p w14:paraId="26C148D5" w14:textId="77777777" w:rsidR="002E2BA9" w:rsidRDefault="002E2BA9" w:rsidP="00FA3B6B">
      <w:pPr>
        <w:spacing w:line="480" w:lineRule="auto"/>
      </w:pPr>
    </w:p>
    <w:p w14:paraId="72C62576" w14:textId="77777777" w:rsidR="002E2BA9" w:rsidRDefault="002E2BA9" w:rsidP="00FA3B6B">
      <w:pPr>
        <w:spacing w:line="480" w:lineRule="auto"/>
      </w:pPr>
    </w:p>
    <w:p w14:paraId="37CC73D0" w14:textId="77777777" w:rsidR="002E2BA9" w:rsidRDefault="002E2BA9" w:rsidP="002E2BA9">
      <w:pPr>
        <w:pStyle w:val="NormalWeb"/>
      </w:pPr>
    </w:p>
    <w:p w14:paraId="298C4C93" w14:textId="00EA4E5A" w:rsidR="002E2BA9" w:rsidRPr="002E2BA9" w:rsidRDefault="002E2BA9" w:rsidP="002E2BA9">
      <w:pPr>
        <w:pStyle w:val="NormalWeb"/>
        <w:rPr>
          <w:sz w:val="32"/>
          <w:szCs w:val="32"/>
        </w:rPr>
      </w:pPr>
      <w:r w:rsidRPr="002E2BA9">
        <w:rPr>
          <w:sz w:val="32"/>
          <w:szCs w:val="32"/>
        </w:rPr>
        <w:t xml:space="preserve">In the evolving landscape of workforce recruitment, machine learning has become a game-changer for predicting optimal job placements. This shift in technology aims to enhance traditional hiring methods by utilizing data-driven insights and predictive analytics. Placement prediction with machine learning involves analyzing extensive datasets that include candidate profiles, skillsets, and historical placement outcomes. Using advanced algorithms, machine learning models can uncover patterns and correlations that may be missed by human recruiters. These models take into account a variety of factors such as educational background, work experience, and specialized skills to predict the most suitable job placements for individuals. By leveraging artificial intelligence, organizations can streamline recruitment processes, reduce human biases, and improve the </w:t>
      </w:r>
      <w:r w:rsidRPr="002E2BA9">
        <w:rPr>
          <w:sz w:val="32"/>
          <w:szCs w:val="32"/>
        </w:rPr>
        <w:lastRenderedPageBreak/>
        <w:t>accuracy of placement decisions. This method not only speeds up hiring but also enhances job satisfaction for candidates and retention rates for employers. In this digital age, the integration of machine learning and placement prediction marks a new era in talent acquisition, where data-driven insights significantly influence workforce dynamics.</w:t>
      </w:r>
    </w:p>
    <w:p w14:paraId="06627BF9" w14:textId="77777777" w:rsidR="002E2BA9" w:rsidRPr="002E2BA9" w:rsidRDefault="002E2BA9" w:rsidP="002E2BA9">
      <w:pPr>
        <w:pStyle w:val="NormalWeb"/>
        <w:rPr>
          <w:sz w:val="32"/>
          <w:szCs w:val="32"/>
        </w:rPr>
      </w:pPr>
      <w:r w:rsidRPr="002E2BA9">
        <w:rPr>
          <w:sz w:val="32"/>
          <w:szCs w:val="32"/>
        </w:rPr>
        <w:t>Placements have become an essential aspect of an institute’s offerings, unlike in the past. Nowadays, students consider placement statistics a crucial factor when choosing a college or university. Machine learning, a burgeoning technology, enables computers to learn automatically from historical data. It employs various algorithms to build mathematical models and make predictions based on past information. Currently, machine learning is applied in various fields such as image and speech recognition, email filtering, social media auto-tagging, and recommendation systems.</w:t>
      </w:r>
    </w:p>
    <w:p w14:paraId="129CEC1C" w14:textId="77777777" w:rsidR="00FA3B6B" w:rsidRPr="00FA3B6B" w:rsidRDefault="00FA3B6B">
      <w:pPr>
        <w:spacing w:line="480" w:lineRule="auto"/>
        <w:jc w:val="center"/>
        <w:rPr>
          <w:rFonts w:ascii="Times New Roman" w:eastAsia="Times New Roman" w:hAnsi="Times New Roman" w:cs="Times New Roman"/>
          <w:b/>
          <w:sz w:val="72"/>
          <w:szCs w:val="72"/>
        </w:rPr>
      </w:pPr>
    </w:p>
    <w:p w14:paraId="08D73E43" w14:textId="7B1C5127" w:rsidR="00CF7A26" w:rsidRDefault="00CF7A26" w:rsidP="00CF7A26">
      <w:pPr>
        <w:rPr>
          <w:rFonts w:ascii="Arial Black" w:hAnsi="Arial Black"/>
          <w:sz w:val="52"/>
          <w:szCs w:val="52"/>
        </w:rPr>
      </w:pPr>
    </w:p>
    <w:p w14:paraId="447C4A09" w14:textId="77777777" w:rsidR="00CF7A26" w:rsidRDefault="00CF7A26" w:rsidP="00CF7A26">
      <w:pPr>
        <w:rPr>
          <w:rFonts w:ascii="Arial Black" w:hAnsi="Arial Black"/>
          <w:sz w:val="52"/>
          <w:szCs w:val="52"/>
        </w:rPr>
      </w:pPr>
    </w:p>
    <w:p w14:paraId="540AA28B" w14:textId="77777777" w:rsidR="00D8240A" w:rsidRDefault="00D8240A">
      <w:pPr>
        <w:spacing w:line="480" w:lineRule="auto"/>
        <w:jc w:val="both"/>
        <w:rPr>
          <w:rFonts w:ascii="Times New Roman" w:eastAsia="Times New Roman" w:hAnsi="Times New Roman" w:cs="Times New Roman"/>
          <w:b/>
          <w:sz w:val="28"/>
          <w:szCs w:val="28"/>
        </w:rPr>
      </w:pPr>
    </w:p>
    <w:p w14:paraId="79F220CC" w14:textId="77777777" w:rsidR="00FA3B6B" w:rsidRDefault="00FA3B6B">
      <w:pPr>
        <w:spacing w:line="480" w:lineRule="auto"/>
        <w:jc w:val="both"/>
        <w:rPr>
          <w:rFonts w:ascii="Times New Roman" w:eastAsia="Times New Roman" w:hAnsi="Times New Roman" w:cs="Times New Roman"/>
          <w:b/>
          <w:sz w:val="28"/>
          <w:szCs w:val="28"/>
        </w:rPr>
      </w:pPr>
    </w:p>
    <w:p w14:paraId="4E77254C" w14:textId="77777777" w:rsidR="00FA3B6B" w:rsidRDefault="00FA3B6B">
      <w:pPr>
        <w:spacing w:line="480" w:lineRule="auto"/>
        <w:jc w:val="both"/>
        <w:rPr>
          <w:rFonts w:ascii="Times New Roman" w:eastAsia="Times New Roman" w:hAnsi="Times New Roman" w:cs="Times New Roman"/>
          <w:b/>
          <w:sz w:val="28"/>
          <w:szCs w:val="28"/>
        </w:rPr>
      </w:pPr>
    </w:p>
    <w:p w14:paraId="398C5B4D" w14:textId="77777777" w:rsidR="00FA3B6B" w:rsidRDefault="00FA3B6B">
      <w:pPr>
        <w:spacing w:line="480" w:lineRule="auto"/>
        <w:jc w:val="both"/>
        <w:rPr>
          <w:rFonts w:ascii="Times New Roman" w:eastAsia="Times New Roman" w:hAnsi="Times New Roman" w:cs="Times New Roman"/>
          <w:b/>
          <w:sz w:val="28"/>
          <w:szCs w:val="28"/>
        </w:rPr>
      </w:pPr>
    </w:p>
    <w:p w14:paraId="4661389F" w14:textId="77777777" w:rsidR="00FA3B6B" w:rsidRDefault="00FA3B6B">
      <w:pPr>
        <w:spacing w:line="480" w:lineRule="auto"/>
        <w:jc w:val="both"/>
        <w:rPr>
          <w:rFonts w:ascii="Times New Roman" w:eastAsia="Times New Roman" w:hAnsi="Times New Roman" w:cs="Times New Roman"/>
          <w:b/>
          <w:sz w:val="28"/>
          <w:szCs w:val="28"/>
        </w:rPr>
      </w:pPr>
    </w:p>
    <w:p w14:paraId="38F46093" w14:textId="77777777" w:rsidR="00FA3B6B" w:rsidRDefault="00FA3B6B">
      <w:pPr>
        <w:spacing w:line="480" w:lineRule="auto"/>
        <w:jc w:val="both"/>
        <w:rPr>
          <w:rFonts w:ascii="Times New Roman" w:eastAsia="Times New Roman" w:hAnsi="Times New Roman" w:cs="Times New Roman"/>
          <w:b/>
          <w:sz w:val="28"/>
          <w:szCs w:val="28"/>
        </w:rPr>
      </w:pPr>
    </w:p>
    <w:p w14:paraId="6D02DA61" w14:textId="77777777" w:rsidR="00FA3B6B" w:rsidRDefault="00FA3B6B">
      <w:pPr>
        <w:spacing w:line="480" w:lineRule="auto"/>
        <w:jc w:val="both"/>
        <w:rPr>
          <w:rFonts w:ascii="Times New Roman" w:eastAsia="Times New Roman" w:hAnsi="Times New Roman" w:cs="Times New Roman"/>
          <w:b/>
          <w:sz w:val="28"/>
          <w:szCs w:val="28"/>
        </w:rPr>
      </w:pPr>
    </w:p>
    <w:p w14:paraId="370A9E11" w14:textId="77777777" w:rsidR="00D8240A" w:rsidRDefault="00F94AE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1E5E9A21" w14:textId="07726951" w:rsidR="00697D75" w:rsidRPr="00697D75" w:rsidRDefault="00F94AE9" w:rsidP="00697D75">
      <w:pPr>
        <w:spacing w:line="480" w:lineRule="auto"/>
        <w:jc w:val="center"/>
        <w:rPr>
          <w:rFonts w:ascii="Times New Roman" w:eastAsia="Times New Roman" w:hAnsi="Times New Roman" w:cs="Times New Roman"/>
          <w:b/>
          <w:sz w:val="52"/>
          <w:szCs w:val="52"/>
        </w:rPr>
      </w:pPr>
      <w:r w:rsidRPr="00697D75">
        <w:rPr>
          <w:rFonts w:ascii="Times New Roman" w:eastAsia="Times New Roman" w:hAnsi="Times New Roman" w:cs="Times New Roman"/>
          <w:b/>
          <w:sz w:val="52"/>
          <w:szCs w:val="52"/>
        </w:rPr>
        <w:t>Literature Survey</w:t>
      </w:r>
    </w:p>
    <w:p w14:paraId="02233B64" w14:textId="235FD990" w:rsidR="002E2BA9" w:rsidRDefault="00697D75" w:rsidP="00697D75">
      <w:pPr>
        <w:spacing w:line="480" w:lineRule="auto"/>
        <w:rPr>
          <w:rFonts w:ascii="Times New Roman" w:eastAsia="Times New Roman" w:hAnsi="Times New Roman" w:cs="Times New Roman"/>
          <w:b/>
          <w:sz w:val="36"/>
          <w:szCs w:val="36"/>
        </w:rPr>
      </w:pPr>
      <w:r>
        <w:rPr>
          <w:noProof/>
        </w:rPr>
        <w:drawing>
          <wp:inline distT="0" distB="0" distL="0" distR="0" wp14:anchorId="2F2A1ED0" wp14:editId="4232D398">
            <wp:extent cx="5731510" cy="3517063"/>
            <wp:effectExtent l="0" t="0" r="2540" b="7620"/>
            <wp:docPr id="669597997" name="Picture 3" descr="5 reasons why students should do a work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reasons why students should do a work plac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17063"/>
                    </a:xfrm>
                    <a:prstGeom prst="rect">
                      <a:avLst/>
                    </a:prstGeom>
                    <a:noFill/>
                    <a:ln>
                      <a:noFill/>
                    </a:ln>
                  </pic:spPr>
                </pic:pic>
              </a:graphicData>
            </a:graphic>
          </wp:inline>
        </w:drawing>
      </w:r>
    </w:p>
    <w:p w14:paraId="72AD1700" w14:textId="77777777" w:rsidR="00697D75" w:rsidRDefault="00697D75" w:rsidP="00697D75">
      <w:pPr>
        <w:pStyle w:val="NormalWeb"/>
        <w:rPr>
          <w:sz w:val="40"/>
          <w:szCs w:val="40"/>
        </w:rPr>
      </w:pPr>
    </w:p>
    <w:p w14:paraId="7E25A627" w14:textId="239A549F" w:rsidR="00697D75" w:rsidRDefault="00697D75" w:rsidP="00697D75">
      <w:pPr>
        <w:pStyle w:val="NormalWeb"/>
        <w:rPr>
          <w:sz w:val="40"/>
          <w:szCs w:val="40"/>
        </w:rPr>
      </w:pPr>
      <w:r w:rsidRPr="00697D75">
        <w:rPr>
          <w:sz w:val="40"/>
          <w:szCs w:val="40"/>
        </w:rPr>
        <w:t>The study on placement prediction using machine learning is crucial for optimizing job placement processes. By analyzing historical data and identifying patterns, machine learning models can forecast candidates' suitability for specific roles, thereby enhancing recruitment efficiency, reducing hiring biases, and improving overall placement outcomes for both employers and job seekers.</w:t>
      </w:r>
    </w:p>
    <w:p w14:paraId="7F1EAA29" w14:textId="77777777" w:rsidR="00697D75" w:rsidRPr="00697D75" w:rsidRDefault="00697D75" w:rsidP="00697D75">
      <w:pPr>
        <w:pStyle w:val="NormalWeb"/>
        <w:rPr>
          <w:sz w:val="40"/>
          <w:szCs w:val="40"/>
        </w:rPr>
      </w:pPr>
    </w:p>
    <w:p w14:paraId="056431FD" w14:textId="77777777" w:rsidR="00697D75" w:rsidRDefault="00697D75" w:rsidP="00697D75">
      <w:pPr>
        <w:pStyle w:val="Heading4"/>
        <w:rPr>
          <w:rFonts w:ascii="Times New Roman" w:hAnsi="Times New Roman" w:cs="Times New Roman"/>
          <w:i w:val="0"/>
          <w:iCs w:val="0"/>
          <w:color w:val="auto"/>
          <w:sz w:val="40"/>
          <w:szCs w:val="40"/>
        </w:rPr>
      </w:pPr>
      <w:r w:rsidRPr="00697D75">
        <w:rPr>
          <w:rFonts w:ascii="Times New Roman" w:hAnsi="Times New Roman" w:cs="Times New Roman"/>
          <w:i w:val="0"/>
          <w:iCs w:val="0"/>
          <w:color w:val="auto"/>
          <w:sz w:val="40"/>
          <w:szCs w:val="40"/>
        </w:rPr>
        <w:lastRenderedPageBreak/>
        <w:t>2.1 Optimizing Recruitment Processes</w:t>
      </w:r>
    </w:p>
    <w:p w14:paraId="396F30E9" w14:textId="77777777" w:rsidR="00697D75" w:rsidRPr="00697D75" w:rsidRDefault="00697D75" w:rsidP="00697D75"/>
    <w:p w14:paraId="51EFA152" w14:textId="77777777" w:rsidR="00697D75" w:rsidRDefault="00697D75" w:rsidP="00697D75"/>
    <w:p w14:paraId="7E497D25" w14:textId="5E6C87E7" w:rsidR="00697D75" w:rsidRDefault="00697D75" w:rsidP="00697D75">
      <w:r>
        <w:rPr>
          <w:noProof/>
        </w:rPr>
        <w:drawing>
          <wp:inline distT="0" distB="0" distL="0" distR="0" wp14:anchorId="07FC2172" wp14:editId="24509362">
            <wp:extent cx="5731510" cy="2964180"/>
            <wp:effectExtent l="0" t="0" r="2540" b="7620"/>
            <wp:docPr id="10818719" name="Picture 4" descr="The Recruitment Process - Best Practices For Better Hiring - Outboun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ruitment Process - Best Practices For Better Hiring - Outbound.n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0D35E9C2" w14:textId="77777777" w:rsidR="00697D75" w:rsidRDefault="00697D75" w:rsidP="00697D75"/>
    <w:p w14:paraId="7F37B2ED" w14:textId="77777777" w:rsidR="00697D75" w:rsidRPr="00697D75" w:rsidRDefault="00697D75" w:rsidP="00697D75"/>
    <w:p w14:paraId="6FDE6849" w14:textId="77777777" w:rsidR="00697D75" w:rsidRDefault="00697D75" w:rsidP="00697D75">
      <w:pPr>
        <w:pStyle w:val="NormalWeb"/>
        <w:rPr>
          <w:sz w:val="40"/>
          <w:szCs w:val="40"/>
        </w:rPr>
      </w:pPr>
      <w:r w:rsidRPr="00697D75">
        <w:rPr>
          <w:sz w:val="40"/>
          <w:szCs w:val="40"/>
        </w:rPr>
        <w:t>In today's competitive job market, companies receive a large volume of applications for open positions. Manually sorting through these applications is both time-consuming and resource-intensive. Machine learning algorithms can analyze historical placement data, uncover patterns, and predict which candidates are most likely to succeed in specific roles. This optimization significantly streamlines the recruitment process by narrowing down the pool of applicants, allowing recruiters to focus on the most promising candidates.</w:t>
      </w:r>
    </w:p>
    <w:p w14:paraId="55B059AD" w14:textId="77777777" w:rsidR="00697D75" w:rsidRDefault="00697D75" w:rsidP="00697D75">
      <w:pPr>
        <w:pStyle w:val="NormalWeb"/>
        <w:rPr>
          <w:sz w:val="40"/>
          <w:szCs w:val="40"/>
        </w:rPr>
      </w:pPr>
    </w:p>
    <w:p w14:paraId="1C2D6532" w14:textId="77777777" w:rsidR="00697D75" w:rsidRPr="00697D75" w:rsidRDefault="00697D75" w:rsidP="00697D75">
      <w:pPr>
        <w:pStyle w:val="NormalWeb"/>
        <w:rPr>
          <w:sz w:val="40"/>
          <w:szCs w:val="40"/>
        </w:rPr>
      </w:pPr>
    </w:p>
    <w:p w14:paraId="4253AD42" w14:textId="77777777" w:rsidR="00697D75" w:rsidRDefault="00697D75" w:rsidP="00697D75">
      <w:pPr>
        <w:pStyle w:val="Heading4"/>
        <w:rPr>
          <w:rFonts w:ascii="Times New Roman" w:hAnsi="Times New Roman" w:cs="Times New Roman"/>
          <w:i w:val="0"/>
          <w:iCs w:val="0"/>
          <w:color w:val="auto"/>
          <w:sz w:val="40"/>
          <w:szCs w:val="40"/>
        </w:rPr>
      </w:pPr>
      <w:r w:rsidRPr="00697D75">
        <w:rPr>
          <w:rFonts w:ascii="Times New Roman" w:hAnsi="Times New Roman" w:cs="Times New Roman"/>
          <w:i w:val="0"/>
          <w:iCs w:val="0"/>
          <w:color w:val="auto"/>
          <w:sz w:val="40"/>
          <w:szCs w:val="40"/>
        </w:rPr>
        <w:lastRenderedPageBreak/>
        <w:t>2.2 Enhancing Decision-Making Accuracy</w:t>
      </w:r>
    </w:p>
    <w:p w14:paraId="032988D9" w14:textId="77777777" w:rsidR="00697D75" w:rsidRDefault="00697D75" w:rsidP="00697D75"/>
    <w:p w14:paraId="4FAB736C" w14:textId="77777777" w:rsidR="00697D75" w:rsidRDefault="00697D75" w:rsidP="00697D75"/>
    <w:p w14:paraId="338A2E29" w14:textId="77777777" w:rsidR="00697D75" w:rsidRDefault="00697D75" w:rsidP="00697D75"/>
    <w:p w14:paraId="0E5FF72E" w14:textId="008E739C" w:rsidR="00697D75" w:rsidRDefault="00697D75" w:rsidP="00697D75">
      <w:r>
        <w:rPr>
          <w:noProof/>
        </w:rPr>
        <w:drawing>
          <wp:inline distT="0" distB="0" distL="0" distR="0" wp14:anchorId="16385BE1" wp14:editId="51367D7F">
            <wp:extent cx="5731510" cy="3276600"/>
            <wp:effectExtent l="0" t="0" r="2540" b="0"/>
            <wp:docPr id="569810371" name="Picture 5" descr="Tactical Decision-Making: Accuracy versus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ctical Decision-Making: Accuracy versus Ti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76600"/>
                    </a:xfrm>
                    <a:prstGeom prst="rect">
                      <a:avLst/>
                    </a:prstGeom>
                    <a:noFill/>
                    <a:ln>
                      <a:noFill/>
                    </a:ln>
                  </pic:spPr>
                </pic:pic>
              </a:graphicData>
            </a:graphic>
          </wp:inline>
        </w:drawing>
      </w:r>
    </w:p>
    <w:p w14:paraId="48F14205" w14:textId="77777777" w:rsidR="00697D75" w:rsidRPr="00697D75" w:rsidRDefault="00697D75" w:rsidP="00697D75"/>
    <w:p w14:paraId="6D0C802E" w14:textId="139E4BF7" w:rsidR="00697D75" w:rsidRDefault="00697D75" w:rsidP="00697D75">
      <w:pPr>
        <w:pStyle w:val="NormalWeb"/>
        <w:rPr>
          <w:sz w:val="40"/>
          <w:szCs w:val="40"/>
        </w:rPr>
      </w:pPr>
      <w:r w:rsidRPr="00697D75">
        <w:rPr>
          <w:sz w:val="40"/>
          <w:szCs w:val="40"/>
        </w:rPr>
        <w:t>Traditional methods of candidate assessment can be subjective and prone to biases. Machine learning models, trained on diverse datasets, make predictions based on objective criteria. By leveraging predictive analytics, recruiters and employers can make more informed decisions about candidates' suitability for particular roles. This improves the accuracy of the placement process and helps identify candidates with the skills and attributes that align with the organization's needs.</w:t>
      </w:r>
    </w:p>
    <w:p w14:paraId="18B68CC1" w14:textId="77777777" w:rsidR="00697D75" w:rsidRDefault="00697D75" w:rsidP="00697D75">
      <w:pPr>
        <w:pStyle w:val="NormalWeb"/>
        <w:rPr>
          <w:sz w:val="40"/>
          <w:szCs w:val="40"/>
        </w:rPr>
      </w:pPr>
    </w:p>
    <w:p w14:paraId="24A9957A" w14:textId="77777777" w:rsidR="00697D75" w:rsidRPr="00697D75" w:rsidRDefault="00697D75" w:rsidP="00697D75">
      <w:pPr>
        <w:pStyle w:val="NormalWeb"/>
        <w:rPr>
          <w:sz w:val="40"/>
          <w:szCs w:val="40"/>
        </w:rPr>
      </w:pPr>
    </w:p>
    <w:p w14:paraId="3FE8A199" w14:textId="77777777" w:rsidR="00697D75" w:rsidRDefault="00697D75" w:rsidP="00697D75">
      <w:pPr>
        <w:pStyle w:val="Heading4"/>
        <w:rPr>
          <w:rFonts w:ascii="Times New Roman" w:hAnsi="Times New Roman" w:cs="Times New Roman"/>
          <w:i w:val="0"/>
          <w:iCs w:val="0"/>
          <w:color w:val="auto"/>
          <w:sz w:val="40"/>
          <w:szCs w:val="40"/>
        </w:rPr>
      </w:pPr>
      <w:r w:rsidRPr="00697D75">
        <w:rPr>
          <w:rFonts w:ascii="Times New Roman" w:hAnsi="Times New Roman" w:cs="Times New Roman"/>
          <w:i w:val="0"/>
          <w:iCs w:val="0"/>
          <w:color w:val="auto"/>
          <w:sz w:val="40"/>
          <w:szCs w:val="40"/>
        </w:rPr>
        <w:lastRenderedPageBreak/>
        <w:t>2.3 Reducing Employee Turnover</w:t>
      </w:r>
    </w:p>
    <w:p w14:paraId="48DF5244" w14:textId="77777777" w:rsidR="00697D75" w:rsidRDefault="00697D75" w:rsidP="00697D75"/>
    <w:p w14:paraId="3A701AC2" w14:textId="77777777" w:rsidR="00697D75" w:rsidRDefault="00697D75" w:rsidP="00697D75"/>
    <w:p w14:paraId="6509553E" w14:textId="1D907BB1" w:rsidR="00697D75" w:rsidRDefault="00697D75" w:rsidP="00697D75"/>
    <w:p w14:paraId="64411104" w14:textId="77777777" w:rsidR="00697D75" w:rsidRDefault="00697D75" w:rsidP="00697D75"/>
    <w:p w14:paraId="61538504" w14:textId="77777777" w:rsidR="00697D75" w:rsidRDefault="00697D75" w:rsidP="00697D75"/>
    <w:p w14:paraId="3DDF76C3" w14:textId="3ED2B1B8" w:rsidR="00697D75" w:rsidRDefault="00697D75" w:rsidP="00697D75">
      <w:r>
        <w:rPr>
          <w:noProof/>
        </w:rPr>
        <w:drawing>
          <wp:inline distT="0" distB="0" distL="0" distR="0" wp14:anchorId="33F8AB39" wp14:editId="5A757B36">
            <wp:extent cx="5021580" cy="2964180"/>
            <wp:effectExtent l="0" t="0" r="7620" b="7620"/>
            <wp:docPr id="987666451" name="Picture 6" descr="Employee Turnover: Definition, Types, Causes of Employee Turn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ployee Turnover: Definition, Types, Causes of Employee Turno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1580" cy="2964180"/>
                    </a:xfrm>
                    <a:prstGeom prst="rect">
                      <a:avLst/>
                    </a:prstGeom>
                    <a:noFill/>
                    <a:ln>
                      <a:noFill/>
                    </a:ln>
                  </pic:spPr>
                </pic:pic>
              </a:graphicData>
            </a:graphic>
          </wp:inline>
        </w:drawing>
      </w:r>
    </w:p>
    <w:p w14:paraId="500C1C20" w14:textId="77777777" w:rsidR="00697D75" w:rsidRDefault="00697D75" w:rsidP="00697D75"/>
    <w:p w14:paraId="5B9EEB54" w14:textId="77777777" w:rsidR="00697D75" w:rsidRDefault="00697D75" w:rsidP="00697D75"/>
    <w:p w14:paraId="54D2C9FC" w14:textId="77777777" w:rsidR="00697D75" w:rsidRPr="00697D75" w:rsidRDefault="00697D75" w:rsidP="00697D75"/>
    <w:p w14:paraId="5A8C43F8" w14:textId="77777777" w:rsidR="00697D75" w:rsidRPr="00697D75" w:rsidRDefault="00697D75" w:rsidP="00697D75">
      <w:pPr>
        <w:pStyle w:val="NormalWeb"/>
        <w:rPr>
          <w:sz w:val="40"/>
          <w:szCs w:val="40"/>
        </w:rPr>
      </w:pPr>
      <w:r w:rsidRPr="00697D75">
        <w:rPr>
          <w:sz w:val="40"/>
          <w:szCs w:val="40"/>
        </w:rPr>
        <w:t>Successful placements involve not only finding candidates with the right skills but also ensuring they fit well with the company culture. Machine learning models consider various factors, including skills, experience, personality traits, and cultural fit. Predictive models help organizations identify candidates who are technically qualified and likely to stay with the company long-term. This reduces employee turnover, saves recruitment and training costs, and contributes to a more stable and productive work environment.</w:t>
      </w:r>
    </w:p>
    <w:p w14:paraId="57231544" w14:textId="77777777" w:rsidR="00FA3B6B" w:rsidRPr="00697D75" w:rsidRDefault="00FA3B6B">
      <w:pPr>
        <w:spacing w:line="480" w:lineRule="auto"/>
        <w:jc w:val="center"/>
        <w:rPr>
          <w:rFonts w:ascii="Times New Roman" w:eastAsia="Times New Roman" w:hAnsi="Times New Roman" w:cs="Times New Roman"/>
          <w:b/>
          <w:sz w:val="40"/>
          <w:szCs w:val="40"/>
        </w:rPr>
      </w:pPr>
    </w:p>
    <w:p w14:paraId="4E943BAD" w14:textId="77777777" w:rsidR="00FA3B6B" w:rsidRDefault="00FA3B6B" w:rsidP="00697D75">
      <w:pPr>
        <w:spacing w:line="480" w:lineRule="auto"/>
        <w:rPr>
          <w:rFonts w:ascii="Times New Roman" w:eastAsia="Times New Roman" w:hAnsi="Times New Roman" w:cs="Times New Roman"/>
          <w:b/>
          <w:sz w:val="36"/>
          <w:szCs w:val="36"/>
        </w:rPr>
      </w:pPr>
    </w:p>
    <w:p w14:paraId="1885D9DA" w14:textId="607328F1" w:rsidR="00D8240A" w:rsidRDefault="00FA3B6B">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w:t>
      </w:r>
      <w:r w:rsidR="00F94AE9">
        <w:rPr>
          <w:rFonts w:ascii="Times New Roman" w:eastAsia="Times New Roman" w:hAnsi="Times New Roman" w:cs="Times New Roman"/>
          <w:b/>
          <w:sz w:val="32"/>
          <w:szCs w:val="32"/>
        </w:rPr>
        <w:t>hapter 3</w:t>
      </w:r>
    </w:p>
    <w:p w14:paraId="62033551" w14:textId="77777777" w:rsidR="00D8240A" w:rsidRPr="001A5C81" w:rsidRDefault="00F94AE9">
      <w:pPr>
        <w:spacing w:line="480" w:lineRule="auto"/>
        <w:ind w:left="2880" w:firstLine="720"/>
        <w:jc w:val="both"/>
        <w:rPr>
          <w:rFonts w:ascii="Times New Roman" w:eastAsia="Times New Roman" w:hAnsi="Times New Roman" w:cs="Times New Roman"/>
          <w:b/>
          <w:sz w:val="56"/>
          <w:szCs w:val="56"/>
        </w:rPr>
      </w:pPr>
      <w:r w:rsidRPr="001A5C81">
        <w:rPr>
          <w:rFonts w:ascii="Times New Roman" w:eastAsia="Times New Roman" w:hAnsi="Times New Roman" w:cs="Times New Roman"/>
          <w:b/>
          <w:sz w:val="56"/>
          <w:szCs w:val="56"/>
        </w:rPr>
        <w:t xml:space="preserve">Methodology </w:t>
      </w:r>
    </w:p>
    <w:p w14:paraId="311DB486" w14:textId="48142532" w:rsidR="00331880" w:rsidRPr="001A5C81" w:rsidRDefault="00331880" w:rsidP="00331880">
      <w:pPr>
        <w:pStyle w:val="Heading4"/>
        <w:rPr>
          <w:rFonts w:ascii="Times New Roman" w:hAnsi="Times New Roman" w:cs="Times New Roman"/>
          <w:i w:val="0"/>
          <w:iCs w:val="0"/>
          <w:color w:val="auto"/>
          <w:sz w:val="52"/>
          <w:szCs w:val="52"/>
        </w:rPr>
      </w:pPr>
      <w:r w:rsidRPr="001A5C81">
        <w:rPr>
          <w:rFonts w:ascii="Times New Roman" w:hAnsi="Times New Roman" w:cs="Times New Roman"/>
          <w:i w:val="0"/>
          <w:iCs w:val="0"/>
          <w:color w:val="auto"/>
          <w:sz w:val="52"/>
          <w:szCs w:val="52"/>
        </w:rPr>
        <w:t>3.1 Dataset</w:t>
      </w:r>
    </w:p>
    <w:p w14:paraId="1368A8BA" w14:textId="77777777" w:rsidR="00331880" w:rsidRDefault="00331880">
      <w:pPr>
        <w:spacing w:line="480" w:lineRule="auto"/>
        <w:ind w:left="2880" w:firstLine="720"/>
        <w:jc w:val="both"/>
        <w:rPr>
          <w:rFonts w:ascii="Times New Roman" w:eastAsia="Times New Roman" w:hAnsi="Times New Roman" w:cs="Times New Roman"/>
          <w:b/>
          <w:sz w:val="36"/>
          <w:szCs w:val="36"/>
        </w:rPr>
      </w:pPr>
    </w:p>
    <w:p w14:paraId="26E0D3F8" w14:textId="603DBA4F" w:rsidR="00331880" w:rsidRDefault="00331880" w:rsidP="00331880">
      <w:pPr>
        <w:spacing w:line="480" w:lineRule="auto"/>
        <w:jc w:val="center"/>
        <w:rPr>
          <w:rFonts w:ascii="Times New Roman" w:eastAsia="Times New Roman" w:hAnsi="Times New Roman" w:cs="Times New Roman"/>
          <w:b/>
          <w:sz w:val="36"/>
          <w:szCs w:val="36"/>
        </w:rPr>
      </w:pPr>
      <w:r>
        <w:rPr>
          <w:noProof/>
        </w:rPr>
        <w:drawing>
          <wp:inline distT="0" distB="0" distL="0" distR="0" wp14:anchorId="70727FB3" wp14:editId="0EFD07E7">
            <wp:extent cx="4960620" cy="3917950"/>
            <wp:effectExtent l="0" t="0" r="0" b="6350"/>
            <wp:docPr id="791104237" name="Picture 7" descr="How to Test Machine Learning Models | Deep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Test Machine Learning Models | Deepchec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620" cy="3917950"/>
                    </a:xfrm>
                    <a:prstGeom prst="rect">
                      <a:avLst/>
                    </a:prstGeom>
                    <a:noFill/>
                    <a:ln>
                      <a:noFill/>
                    </a:ln>
                  </pic:spPr>
                </pic:pic>
              </a:graphicData>
            </a:graphic>
          </wp:inline>
        </w:drawing>
      </w:r>
    </w:p>
    <w:p w14:paraId="1FDF59EC" w14:textId="77777777" w:rsidR="00331880" w:rsidRPr="00331880" w:rsidRDefault="00331880" w:rsidP="00331880">
      <w:pPr>
        <w:pStyle w:val="NormalWeb"/>
        <w:rPr>
          <w:sz w:val="40"/>
          <w:szCs w:val="40"/>
        </w:rPr>
      </w:pPr>
      <w:r w:rsidRPr="00331880">
        <w:rPr>
          <w:sz w:val="40"/>
          <w:szCs w:val="40"/>
        </w:rPr>
        <w:t>The dataset used in this project includes the following features:</w:t>
      </w:r>
    </w:p>
    <w:p w14:paraId="5689756B" w14:textId="77777777" w:rsidR="00331880" w:rsidRPr="00331880" w:rsidRDefault="00331880" w:rsidP="00331880">
      <w:pPr>
        <w:numPr>
          <w:ilvl w:val="0"/>
          <w:numId w:val="4"/>
        </w:numPr>
        <w:spacing w:before="100" w:beforeAutospacing="1" w:after="100" w:afterAutospacing="1"/>
        <w:rPr>
          <w:rFonts w:ascii="Times New Roman" w:hAnsi="Times New Roman" w:cs="Times New Roman"/>
          <w:sz w:val="40"/>
          <w:szCs w:val="40"/>
        </w:rPr>
      </w:pPr>
      <w:r w:rsidRPr="00331880">
        <w:rPr>
          <w:rStyle w:val="Strong"/>
          <w:rFonts w:ascii="Times New Roman" w:hAnsi="Times New Roman" w:cs="Times New Roman"/>
          <w:sz w:val="40"/>
          <w:szCs w:val="40"/>
        </w:rPr>
        <w:t>Age</w:t>
      </w:r>
      <w:r w:rsidRPr="00331880">
        <w:rPr>
          <w:rFonts w:ascii="Times New Roman" w:hAnsi="Times New Roman" w:cs="Times New Roman"/>
          <w:sz w:val="40"/>
          <w:szCs w:val="40"/>
        </w:rPr>
        <w:t>: Age of the student</w:t>
      </w:r>
    </w:p>
    <w:p w14:paraId="726A7D08" w14:textId="77777777" w:rsidR="00331880" w:rsidRPr="00331880" w:rsidRDefault="00331880" w:rsidP="00331880">
      <w:pPr>
        <w:numPr>
          <w:ilvl w:val="0"/>
          <w:numId w:val="4"/>
        </w:numPr>
        <w:spacing w:before="100" w:beforeAutospacing="1" w:after="100" w:afterAutospacing="1"/>
        <w:rPr>
          <w:rFonts w:ascii="Times New Roman" w:hAnsi="Times New Roman" w:cs="Times New Roman"/>
          <w:sz w:val="40"/>
          <w:szCs w:val="40"/>
        </w:rPr>
      </w:pPr>
      <w:r w:rsidRPr="00331880">
        <w:rPr>
          <w:rStyle w:val="Strong"/>
          <w:rFonts w:ascii="Times New Roman" w:hAnsi="Times New Roman" w:cs="Times New Roman"/>
          <w:sz w:val="40"/>
          <w:szCs w:val="40"/>
        </w:rPr>
        <w:t>Gender</w:t>
      </w:r>
      <w:r w:rsidRPr="00331880">
        <w:rPr>
          <w:rFonts w:ascii="Times New Roman" w:hAnsi="Times New Roman" w:cs="Times New Roman"/>
          <w:sz w:val="40"/>
          <w:szCs w:val="40"/>
        </w:rPr>
        <w:t>: Gender of the student</w:t>
      </w:r>
    </w:p>
    <w:p w14:paraId="7A4BA313" w14:textId="77777777" w:rsidR="00331880" w:rsidRPr="00331880" w:rsidRDefault="00331880" w:rsidP="00331880">
      <w:pPr>
        <w:numPr>
          <w:ilvl w:val="0"/>
          <w:numId w:val="4"/>
        </w:numPr>
        <w:spacing w:before="100" w:beforeAutospacing="1" w:after="100" w:afterAutospacing="1"/>
        <w:rPr>
          <w:rFonts w:ascii="Times New Roman" w:hAnsi="Times New Roman" w:cs="Times New Roman"/>
          <w:sz w:val="40"/>
          <w:szCs w:val="40"/>
        </w:rPr>
      </w:pPr>
      <w:r w:rsidRPr="00331880">
        <w:rPr>
          <w:rStyle w:val="Strong"/>
          <w:rFonts w:ascii="Times New Roman" w:hAnsi="Times New Roman" w:cs="Times New Roman"/>
          <w:sz w:val="40"/>
          <w:szCs w:val="40"/>
        </w:rPr>
        <w:t>Stream</w:t>
      </w:r>
      <w:r w:rsidRPr="00331880">
        <w:rPr>
          <w:rFonts w:ascii="Times New Roman" w:hAnsi="Times New Roman" w:cs="Times New Roman"/>
          <w:sz w:val="40"/>
          <w:szCs w:val="40"/>
        </w:rPr>
        <w:t>: Academic stream (e.g., Electronics and Communication, Computer Science, etc.)</w:t>
      </w:r>
    </w:p>
    <w:p w14:paraId="42BC03D1" w14:textId="77777777" w:rsidR="00331880" w:rsidRPr="00331880" w:rsidRDefault="00331880" w:rsidP="00331880">
      <w:pPr>
        <w:numPr>
          <w:ilvl w:val="0"/>
          <w:numId w:val="4"/>
        </w:numPr>
        <w:spacing w:before="100" w:beforeAutospacing="1" w:after="100" w:afterAutospacing="1"/>
        <w:rPr>
          <w:rFonts w:ascii="Times New Roman" w:hAnsi="Times New Roman" w:cs="Times New Roman"/>
          <w:sz w:val="40"/>
          <w:szCs w:val="40"/>
        </w:rPr>
      </w:pPr>
      <w:r w:rsidRPr="00331880">
        <w:rPr>
          <w:rStyle w:val="Strong"/>
          <w:rFonts w:ascii="Times New Roman" w:hAnsi="Times New Roman" w:cs="Times New Roman"/>
          <w:sz w:val="40"/>
          <w:szCs w:val="40"/>
        </w:rPr>
        <w:t>Internships</w:t>
      </w:r>
      <w:r w:rsidRPr="00331880">
        <w:rPr>
          <w:rFonts w:ascii="Times New Roman" w:hAnsi="Times New Roman" w:cs="Times New Roman"/>
          <w:sz w:val="40"/>
          <w:szCs w:val="40"/>
        </w:rPr>
        <w:t>: Number of internships completed</w:t>
      </w:r>
    </w:p>
    <w:p w14:paraId="41EB42C4" w14:textId="77777777" w:rsidR="00331880" w:rsidRPr="00331880" w:rsidRDefault="00331880" w:rsidP="00331880">
      <w:pPr>
        <w:numPr>
          <w:ilvl w:val="0"/>
          <w:numId w:val="4"/>
        </w:numPr>
        <w:spacing w:before="100" w:beforeAutospacing="1" w:after="100" w:afterAutospacing="1"/>
        <w:rPr>
          <w:rFonts w:ascii="Times New Roman" w:hAnsi="Times New Roman" w:cs="Times New Roman"/>
          <w:sz w:val="40"/>
          <w:szCs w:val="40"/>
        </w:rPr>
      </w:pPr>
      <w:r w:rsidRPr="00331880">
        <w:rPr>
          <w:rStyle w:val="Strong"/>
          <w:rFonts w:ascii="Times New Roman" w:hAnsi="Times New Roman" w:cs="Times New Roman"/>
          <w:sz w:val="40"/>
          <w:szCs w:val="40"/>
        </w:rPr>
        <w:lastRenderedPageBreak/>
        <w:t>CGPA</w:t>
      </w:r>
      <w:r w:rsidRPr="00331880">
        <w:rPr>
          <w:rFonts w:ascii="Times New Roman" w:hAnsi="Times New Roman" w:cs="Times New Roman"/>
          <w:sz w:val="40"/>
          <w:szCs w:val="40"/>
        </w:rPr>
        <w:t>: Cumulative Grade Point Average</w:t>
      </w:r>
    </w:p>
    <w:p w14:paraId="796D2ADF" w14:textId="77777777" w:rsidR="00331880" w:rsidRPr="00331880" w:rsidRDefault="00331880" w:rsidP="00331880">
      <w:pPr>
        <w:numPr>
          <w:ilvl w:val="0"/>
          <w:numId w:val="4"/>
        </w:numPr>
        <w:spacing w:before="100" w:beforeAutospacing="1" w:after="100" w:afterAutospacing="1"/>
        <w:rPr>
          <w:rFonts w:ascii="Times New Roman" w:hAnsi="Times New Roman" w:cs="Times New Roman"/>
          <w:sz w:val="40"/>
          <w:szCs w:val="40"/>
        </w:rPr>
      </w:pPr>
      <w:r w:rsidRPr="00331880">
        <w:rPr>
          <w:rStyle w:val="Strong"/>
          <w:rFonts w:ascii="Times New Roman" w:hAnsi="Times New Roman" w:cs="Times New Roman"/>
          <w:sz w:val="40"/>
          <w:szCs w:val="40"/>
        </w:rPr>
        <w:t>Hostel</w:t>
      </w:r>
      <w:r w:rsidRPr="00331880">
        <w:rPr>
          <w:rFonts w:ascii="Times New Roman" w:hAnsi="Times New Roman" w:cs="Times New Roman"/>
          <w:sz w:val="40"/>
          <w:szCs w:val="40"/>
        </w:rPr>
        <w:t>: Whether the student stayed in a hostel (Yes/No)</w:t>
      </w:r>
    </w:p>
    <w:p w14:paraId="6C12ACC3" w14:textId="77777777" w:rsidR="00331880" w:rsidRPr="00331880" w:rsidRDefault="00331880" w:rsidP="00331880">
      <w:pPr>
        <w:numPr>
          <w:ilvl w:val="0"/>
          <w:numId w:val="4"/>
        </w:numPr>
        <w:spacing w:before="100" w:beforeAutospacing="1" w:after="100" w:afterAutospacing="1"/>
        <w:rPr>
          <w:rFonts w:ascii="Times New Roman" w:hAnsi="Times New Roman" w:cs="Times New Roman"/>
          <w:sz w:val="40"/>
          <w:szCs w:val="40"/>
        </w:rPr>
      </w:pPr>
      <w:proofErr w:type="spellStart"/>
      <w:r w:rsidRPr="00331880">
        <w:rPr>
          <w:rStyle w:val="Strong"/>
          <w:rFonts w:ascii="Times New Roman" w:hAnsi="Times New Roman" w:cs="Times New Roman"/>
          <w:sz w:val="40"/>
          <w:szCs w:val="40"/>
        </w:rPr>
        <w:t>HistoryOfBacklogs</w:t>
      </w:r>
      <w:proofErr w:type="spellEnd"/>
      <w:r w:rsidRPr="00331880">
        <w:rPr>
          <w:rFonts w:ascii="Times New Roman" w:hAnsi="Times New Roman" w:cs="Times New Roman"/>
          <w:sz w:val="40"/>
          <w:szCs w:val="40"/>
        </w:rPr>
        <w:t>: Number of backlogs in academic history</w:t>
      </w:r>
    </w:p>
    <w:p w14:paraId="237AA981" w14:textId="77777777" w:rsidR="00331880" w:rsidRPr="00331880" w:rsidRDefault="00331880" w:rsidP="00331880">
      <w:pPr>
        <w:numPr>
          <w:ilvl w:val="0"/>
          <w:numId w:val="4"/>
        </w:numPr>
        <w:spacing w:before="100" w:beforeAutospacing="1" w:after="100" w:afterAutospacing="1"/>
        <w:rPr>
          <w:rFonts w:ascii="Times New Roman" w:hAnsi="Times New Roman" w:cs="Times New Roman"/>
          <w:sz w:val="40"/>
          <w:szCs w:val="40"/>
        </w:rPr>
      </w:pPr>
      <w:proofErr w:type="spellStart"/>
      <w:r w:rsidRPr="00331880">
        <w:rPr>
          <w:rStyle w:val="Strong"/>
          <w:rFonts w:ascii="Times New Roman" w:hAnsi="Times New Roman" w:cs="Times New Roman"/>
          <w:sz w:val="40"/>
          <w:szCs w:val="40"/>
        </w:rPr>
        <w:t>PlacedOrNot</w:t>
      </w:r>
      <w:proofErr w:type="spellEnd"/>
      <w:r w:rsidRPr="00331880">
        <w:rPr>
          <w:rFonts w:ascii="Times New Roman" w:hAnsi="Times New Roman" w:cs="Times New Roman"/>
          <w:sz w:val="40"/>
          <w:szCs w:val="40"/>
        </w:rPr>
        <w:t>: Target variable indicating whether the student was placed (1 for placed, 0 for not placed)</w:t>
      </w:r>
    </w:p>
    <w:p w14:paraId="5E0CD7C8" w14:textId="77777777" w:rsidR="00F716DB" w:rsidRDefault="00F716DB" w:rsidP="00F716DB">
      <w:pPr>
        <w:rPr>
          <w:rFonts w:ascii="Times New Roman" w:hAnsi="Times New Roman" w:cs="Times New Roman"/>
          <w:b/>
          <w:bCs/>
          <w:sz w:val="72"/>
          <w:szCs w:val="72"/>
        </w:rPr>
      </w:pPr>
    </w:p>
    <w:p w14:paraId="5AB747EE" w14:textId="03033797" w:rsidR="00FA3B6B" w:rsidRPr="001A5C81" w:rsidRDefault="00331880" w:rsidP="00F716DB">
      <w:pPr>
        <w:rPr>
          <w:rFonts w:ascii="Times New Roman" w:hAnsi="Times New Roman" w:cs="Times New Roman"/>
          <w:sz w:val="52"/>
          <w:szCs w:val="52"/>
        </w:rPr>
      </w:pPr>
      <w:r w:rsidRPr="001A5C81">
        <w:rPr>
          <w:rFonts w:ascii="Times New Roman" w:hAnsi="Times New Roman" w:cs="Times New Roman"/>
          <w:b/>
          <w:bCs/>
          <w:sz w:val="52"/>
          <w:szCs w:val="52"/>
        </w:rPr>
        <w:t xml:space="preserve">3.2 </w:t>
      </w:r>
      <w:r w:rsidRPr="001A5C81">
        <w:rPr>
          <w:rFonts w:ascii="Times New Roman" w:hAnsi="Times New Roman" w:cs="Times New Roman"/>
          <w:sz w:val="52"/>
          <w:szCs w:val="52"/>
        </w:rPr>
        <w:t>Data Preprocessing</w:t>
      </w:r>
    </w:p>
    <w:p w14:paraId="22174875" w14:textId="77777777" w:rsidR="00331880" w:rsidRDefault="00331880" w:rsidP="00F716DB">
      <w:pPr>
        <w:rPr>
          <w:rFonts w:ascii="Times New Roman" w:hAnsi="Times New Roman" w:cs="Times New Roman"/>
          <w:sz w:val="56"/>
          <w:szCs w:val="56"/>
        </w:rPr>
      </w:pPr>
    </w:p>
    <w:p w14:paraId="30987208" w14:textId="2E5AF85F" w:rsidR="00331880" w:rsidRDefault="00331880" w:rsidP="00331880">
      <w:pPr>
        <w:jc w:val="center"/>
        <w:rPr>
          <w:rFonts w:ascii="Times New Roman" w:hAnsi="Times New Roman" w:cs="Times New Roman"/>
          <w:sz w:val="56"/>
          <w:szCs w:val="56"/>
        </w:rPr>
      </w:pPr>
      <w:r>
        <w:rPr>
          <w:noProof/>
        </w:rPr>
        <w:drawing>
          <wp:inline distT="0" distB="0" distL="0" distR="0" wp14:anchorId="56E220EC" wp14:editId="0FA2D17E">
            <wp:extent cx="4114800" cy="3665220"/>
            <wp:effectExtent l="0" t="0" r="0" b="0"/>
            <wp:docPr id="1307856657" name="Picture 8" descr="Data Preprocessing in Machine Learning [Steps &amp;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Preprocessing in Machine Learning [Steps &amp; Techniqu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3665220"/>
                    </a:xfrm>
                    <a:prstGeom prst="rect">
                      <a:avLst/>
                    </a:prstGeom>
                    <a:noFill/>
                    <a:ln>
                      <a:noFill/>
                    </a:ln>
                  </pic:spPr>
                </pic:pic>
              </a:graphicData>
            </a:graphic>
          </wp:inline>
        </w:drawing>
      </w:r>
    </w:p>
    <w:p w14:paraId="46B39163" w14:textId="77777777" w:rsidR="00331880" w:rsidRDefault="00331880" w:rsidP="00F716DB">
      <w:pPr>
        <w:rPr>
          <w:rFonts w:ascii="Times New Roman" w:hAnsi="Times New Roman" w:cs="Times New Roman"/>
          <w:sz w:val="56"/>
          <w:szCs w:val="56"/>
        </w:rPr>
      </w:pPr>
    </w:p>
    <w:p w14:paraId="6F6D30A8" w14:textId="77777777" w:rsidR="00331880" w:rsidRPr="00331880" w:rsidRDefault="00331880" w:rsidP="00331880">
      <w:p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sz w:val="48"/>
          <w:szCs w:val="48"/>
          <w:lang w:eastAsia="en-US"/>
        </w:rPr>
        <w:t>To get the data ready for machine learning, we did the following:</w:t>
      </w:r>
    </w:p>
    <w:p w14:paraId="4AF07EBD" w14:textId="77777777" w:rsidR="00331880" w:rsidRPr="00331880" w:rsidRDefault="00331880" w:rsidP="00331880">
      <w:pPr>
        <w:numPr>
          <w:ilvl w:val="0"/>
          <w:numId w:val="5"/>
        </w:num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b/>
          <w:bCs/>
          <w:sz w:val="48"/>
          <w:szCs w:val="48"/>
          <w:lang w:eastAsia="en-US"/>
        </w:rPr>
        <w:lastRenderedPageBreak/>
        <w:t>Dropped Irrelevant Columns</w:t>
      </w:r>
      <w:r w:rsidRPr="00331880">
        <w:rPr>
          <w:rFonts w:ascii="Times New Roman" w:eastAsia="Times New Roman" w:hAnsi="Times New Roman" w:cs="Times New Roman"/>
          <w:sz w:val="48"/>
          <w:szCs w:val="48"/>
          <w:lang w:eastAsia="en-US"/>
        </w:rPr>
        <w:t>: We removed Age and Hostel as they were not directly relevant to placement prediction.</w:t>
      </w:r>
    </w:p>
    <w:p w14:paraId="073AED1C" w14:textId="77777777" w:rsidR="00331880" w:rsidRPr="00331880" w:rsidRDefault="00331880" w:rsidP="00331880">
      <w:pPr>
        <w:numPr>
          <w:ilvl w:val="0"/>
          <w:numId w:val="5"/>
        </w:num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b/>
          <w:bCs/>
          <w:sz w:val="48"/>
          <w:szCs w:val="48"/>
          <w:lang w:eastAsia="en-US"/>
        </w:rPr>
        <w:t>Encoded Categorical Variables</w:t>
      </w:r>
      <w:r w:rsidRPr="00331880">
        <w:rPr>
          <w:rFonts w:ascii="Times New Roman" w:eastAsia="Times New Roman" w:hAnsi="Times New Roman" w:cs="Times New Roman"/>
          <w:sz w:val="48"/>
          <w:szCs w:val="48"/>
          <w:lang w:eastAsia="en-US"/>
        </w:rPr>
        <w:t xml:space="preserve">: Used </w:t>
      </w:r>
      <w:proofErr w:type="spellStart"/>
      <w:r w:rsidRPr="00331880">
        <w:rPr>
          <w:rFonts w:ascii="Times New Roman" w:eastAsia="Times New Roman" w:hAnsi="Times New Roman" w:cs="Times New Roman"/>
          <w:sz w:val="48"/>
          <w:szCs w:val="48"/>
          <w:lang w:eastAsia="en-US"/>
        </w:rPr>
        <w:t>LabelEncoder</w:t>
      </w:r>
      <w:proofErr w:type="spellEnd"/>
      <w:r w:rsidRPr="00331880">
        <w:rPr>
          <w:rFonts w:ascii="Times New Roman" w:eastAsia="Times New Roman" w:hAnsi="Times New Roman" w:cs="Times New Roman"/>
          <w:sz w:val="48"/>
          <w:szCs w:val="48"/>
          <w:lang w:eastAsia="en-US"/>
        </w:rPr>
        <w:t xml:space="preserve"> to convert categorical variables Gender and Stream into numerical values.</w:t>
      </w:r>
    </w:p>
    <w:p w14:paraId="7AA6F37B" w14:textId="77777777" w:rsidR="00331880" w:rsidRPr="00331880" w:rsidRDefault="00331880" w:rsidP="00331880">
      <w:pPr>
        <w:numPr>
          <w:ilvl w:val="0"/>
          <w:numId w:val="5"/>
        </w:num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b/>
          <w:bCs/>
          <w:sz w:val="48"/>
          <w:szCs w:val="48"/>
          <w:lang w:eastAsia="en-US"/>
        </w:rPr>
        <w:t>Checked for Missing Values</w:t>
      </w:r>
      <w:r w:rsidRPr="00331880">
        <w:rPr>
          <w:rFonts w:ascii="Times New Roman" w:eastAsia="Times New Roman" w:hAnsi="Times New Roman" w:cs="Times New Roman"/>
          <w:sz w:val="48"/>
          <w:szCs w:val="48"/>
          <w:lang w:eastAsia="en-US"/>
        </w:rPr>
        <w:t>: There were no missing values in the dataset, so no imputation was needed.</w:t>
      </w:r>
    </w:p>
    <w:p w14:paraId="332E349F" w14:textId="77777777" w:rsidR="00331880" w:rsidRPr="00331880" w:rsidRDefault="00331880" w:rsidP="00F716DB">
      <w:pPr>
        <w:rPr>
          <w:rFonts w:ascii="Times New Roman" w:hAnsi="Times New Roman" w:cs="Times New Roman"/>
          <w:b/>
          <w:bCs/>
          <w:sz w:val="56"/>
          <w:szCs w:val="56"/>
        </w:rPr>
      </w:pPr>
    </w:p>
    <w:p w14:paraId="3D790926" w14:textId="65E81D4C" w:rsidR="00331880" w:rsidRPr="001A5C81" w:rsidRDefault="00331880" w:rsidP="00331880">
      <w:pPr>
        <w:rPr>
          <w:rFonts w:ascii="Times New Roman" w:hAnsi="Times New Roman" w:cs="Times New Roman"/>
          <w:sz w:val="52"/>
          <w:szCs w:val="52"/>
        </w:rPr>
      </w:pPr>
      <w:r w:rsidRPr="001A5C81">
        <w:rPr>
          <w:rFonts w:ascii="Times New Roman" w:hAnsi="Times New Roman" w:cs="Times New Roman"/>
          <w:b/>
          <w:bCs/>
          <w:sz w:val="52"/>
          <w:szCs w:val="52"/>
        </w:rPr>
        <w:t xml:space="preserve">3.2 </w:t>
      </w:r>
      <w:r w:rsidRPr="001A5C81">
        <w:rPr>
          <w:rFonts w:ascii="Times New Roman" w:hAnsi="Times New Roman" w:cs="Times New Roman"/>
          <w:sz w:val="52"/>
          <w:szCs w:val="52"/>
        </w:rPr>
        <w:t xml:space="preserve">Splitting </w:t>
      </w:r>
      <w:proofErr w:type="gramStart"/>
      <w:r w:rsidRPr="001A5C81">
        <w:rPr>
          <w:rFonts w:ascii="Times New Roman" w:hAnsi="Times New Roman" w:cs="Times New Roman"/>
          <w:sz w:val="52"/>
          <w:szCs w:val="52"/>
        </w:rPr>
        <w:t>The</w:t>
      </w:r>
      <w:proofErr w:type="gramEnd"/>
      <w:r w:rsidRPr="001A5C81">
        <w:rPr>
          <w:rFonts w:ascii="Times New Roman" w:hAnsi="Times New Roman" w:cs="Times New Roman"/>
          <w:sz w:val="52"/>
          <w:szCs w:val="52"/>
        </w:rPr>
        <w:t xml:space="preserve"> Data</w:t>
      </w:r>
    </w:p>
    <w:p w14:paraId="6760C2DB" w14:textId="77777777" w:rsidR="00331880" w:rsidRDefault="00331880" w:rsidP="00331880">
      <w:pPr>
        <w:rPr>
          <w:rFonts w:ascii="Times New Roman" w:hAnsi="Times New Roman" w:cs="Times New Roman"/>
          <w:sz w:val="56"/>
          <w:szCs w:val="56"/>
        </w:rPr>
      </w:pPr>
    </w:p>
    <w:p w14:paraId="5E178CC5" w14:textId="7AE29B34" w:rsidR="00331880" w:rsidRDefault="004450DF" w:rsidP="00331880">
      <w:pPr>
        <w:jc w:val="center"/>
      </w:pPr>
      <w:r>
        <w:rPr>
          <w:noProof/>
        </w:rPr>
        <w:drawing>
          <wp:inline distT="0" distB="0" distL="0" distR="0" wp14:anchorId="5BAD5273" wp14:editId="374F442D">
            <wp:extent cx="5731510" cy="3093720"/>
            <wp:effectExtent l="0" t="0" r="2540" b="0"/>
            <wp:docPr id="1311056954" name="Picture 11" descr="Splitting Dataset - Training And Test Sets - InsideAI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litting Dataset - Training And Test Sets - InsideAIM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487BBD00" w14:textId="77777777" w:rsidR="00331880" w:rsidRDefault="00331880" w:rsidP="00331880">
      <w:pPr>
        <w:jc w:val="center"/>
      </w:pPr>
    </w:p>
    <w:p w14:paraId="65B0C05C" w14:textId="77777777" w:rsidR="004450DF" w:rsidRDefault="004450DF" w:rsidP="00331880">
      <w:pPr>
        <w:rPr>
          <w:rFonts w:ascii="Times New Roman" w:hAnsi="Times New Roman" w:cs="Times New Roman"/>
          <w:sz w:val="48"/>
          <w:szCs w:val="48"/>
        </w:rPr>
      </w:pPr>
    </w:p>
    <w:p w14:paraId="015F6645" w14:textId="77777777" w:rsidR="004450DF" w:rsidRDefault="004450DF" w:rsidP="00331880">
      <w:pPr>
        <w:rPr>
          <w:rFonts w:ascii="Times New Roman" w:hAnsi="Times New Roman" w:cs="Times New Roman"/>
          <w:sz w:val="48"/>
          <w:szCs w:val="48"/>
        </w:rPr>
      </w:pPr>
    </w:p>
    <w:p w14:paraId="4A69D1DF" w14:textId="48D07D30" w:rsidR="00331880" w:rsidRPr="00331880" w:rsidRDefault="00331880" w:rsidP="00331880">
      <w:pPr>
        <w:rPr>
          <w:rFonts w:ascii="Times New Roman" w:hAnsi="Times New Roman" w:cs="Times New Roman"/>
          <w:sz w:val="48"/>
          <w:szCs w:val="48"/>
        </w:rPr>
      </w:pPr>
      <w:r w:rsidRPr="00331880">
        <w:rPr>
          <w:rFonts w:ascii="Times New Roman" w:hAnsi="Times New Roman" w:cs="Times New Roman"/>
          <w:sz w:val="48"/>
          <w:szCs w:val="48"/>
        </w:rPr>
        <w:lastRenderedPageBreak/>
        <w:t>We split the dataset into training and testing</w:t>
      </w:r>
      <w:r>
        <w:rPr>
          <w:rFonts w:ascii="Times New Roman" w:hAnsi="Times New Roman" w:cs="Times New Roman"/>
          <w:sz w:val="48"/>
          <w:szCs w:val="48"/>
        </w:rPr>
        <w:t xml:space="preserve"> </w:t>
      </w:r>
      <w:r w:rsidRPr="00331880">
        <w:rPr>
          <w:rFonts w:ascii="Times New Roman" w:hAnsi="Times New Roman" w:cs="Times New Roman"/>
          <w:sz w:val="48"/>
          <w:szCs w:val="48"/>
        </w:rPr>
        <w:t>sets to evaluate model performance:</w:t>
      </w:r>
    </w:p>
    <w:p w14:paraId="58A52ACE" w14:textId="77777777" w:rsidR="00331880" w:rsidRPr="00331880" w:rsidRDefault="00331880" w:rsidP="00331880">
      <w:pPr>
        <w:numPr>
          <w:ilvl w:val="0"/>
          <w:numId w:val="7"/>
        </w:num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b/>
          <w:bCs/>
          <w:sz w:val="48"/>
          <w:szCs w:val="48"/>
          <w:lang w:eastAsia="en-US"/>
        </w:rPr>
        <w:t>Features (X)</w:t>
      </w:r>
      <w:r w:rsidRPr="00331880">
        <w:rPr>
          <w:rFonts w:ascii="Times New Roman" w:eastAsia="Times New Roman" w:hAnsi="Times New Roman" w:cs="Times New Roman"/>
          <w:sz w:val="48"/>
          <w:szCs w:val="48"/>
          <w:lang w:eastAsia="en-US"/>
        </w:rPr>
        <w:t xml:space="preserve">: All columns except </w:t>
      </w:r>
      <w:proofErr w:type="spellStart"/>
      <w:r w:rsidRPr="00331880">
        <w:rPr>
          <w:rFonts w:ascii="Times New Roman" w:eastAsia="Times New Roman" w:hAnsi="Times New Roman" w:cs="Times New Roman"/>
          <w:sz w:val="48"/>
          <w:szCs w:val="48"/>
          <w:lang w:eastAsia="en-US"/>
        </w:rPr>
        <w:t>PlacedOrNot</w:t>
      </w:r>
      <w:proofErr w:type="spellEnd"/>
    </w:p>
    <w:p w14:paraId="53681606" w14:textId="77777777" w:rsidR="00331880" w:rsidRPr="00331880" w:rsidRDefault="00331880" w:rsidP="00331880">
      <w:pPr>
        <w:numPr>
          <w:ilvl w:val="0"/>
          <w:numId w:val="7"/>
        </w:num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b/>
          <w:bCs/>
          <w:sz w:val="48"/>
          <w:szCs w:val="48"/>
          <w:lang w:eastAsia="en-US"/>
        </w:rPr>
        <w:t>Target (y)</w:t>
      </w:r>
      <w:r w:rsidRPr="00331880">
        <w:rPr>
          <w:rFonts w:ascii="Times New Roman" w:eastAsia="Times New Roman" w:hAnsi="Times New Roman" w:cs="Times New Roman"/>
          <w:sz w:val="48"/>
          <w:szCs w:val="48"/>
          <w:lang w:eastAsia="en-US"/>
        </w:rPr>
        <w:t xml:space="preserve">: The </w:t>
      </w:r>
      <w:proofErr w:type="spellStart"/>
      <w:r w:rsidRPr="00331880">
        <w:rPr>
          <w:rFonts w:ascii="Times New Roman" w:eastAsia="Times New Roman" w:hAnsi="Times New Roman" w:cs="Times New Roman"/>
          <w:sz w:val="48"/>
          <w:szCs w:val="48"/>
          <w:lang w:eastAsia="en-US"/>
        </w:rPr>
        <w:t>PlacedOrNot</w:t>
      </w:r>
      <w:proofErr w:type="spellEnd"/>
      <w:r w:rsidRPr="00331880">
        <w:rPr>
          <w:rFonts w:ascii="Times New Roman" w:eastAsia="Times New Roman" w:hAnsi="Times New Roman" w:cs="Times New Roman"/>
          <w:sz w:val="48"/>
          <w:szCs w:val="48"/>
          <w:lang w:eastAsia="en-US"/>
        </w:rPr>
        <w:t xml:space="preserve"> column</w:t>
      </w:r>
    </w:p>
    <w:p w14:paraId="5B21C150" w14:textId="77777777" w:rsidR="00331880" w:rsidRPr="00331880" w:rsidRDefault="00331880" w:rsidP="00331880">
      <w:p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sz w:val="48"/>
          <w:szCs w:val="48"/>
          <w:lang w:eastAsia="en-US"/>
        </w:rPr>
        <w:t>The data was split into 80% training and 20% testing sets.</w:t>
      </w:r>
    </w:p>
    <w:p w14:paraId="5D317583" w14:textId="63F790AC" w:rsidR="00331880" w:rsidRPr="001A5C81" w:rsidRDefault="00331880" w:rsidP="00331880">
      <w:pPr>
        <w:rPr>
          <w:rFonts w:ascii="Times New Roman" w:hAnsi="Times New Roman" w:cs="Times New Roman"/>
          <w:sz w:val="52"/>
          <w:szCs w:val="52"/>
        </w:rPr>
      </w:pPr>
      <w:r w:rsidRPr="001A5C81">
        <w:rPr>
          <w:rFonts w:ascii="Times New Roman" w:hAnsi="Times New Roman" w:cs="Times New Roman"/>
          <w:sz w:val="52"/>
          <w:szCs w:val="52"/>
        </w:rPr>
        <w:t>3.3 Model Training</w:t>
      </w:r>
    </w:p>
    <w:p w14:paraId="4D75FB28" w14:textId="77777777" w:rsidR="00331880" w:rsidRDefault="00331880" w:rsidP="00331880">
      <w:pPr>
        <w:rPr>
          <w:rFonts w:ascii="Times New Roman" w:hAnsi="Times New Roman" w:cs="Times New Roman"/>
          <w:sz w:val="56"/>
          <w:szCs w:val="56"/>
        </w:rPr>
      </w:pPr>
    </w:p>
    <w:p w14:paraId="4230FBD5" w14:textId="1C75D3F7" w:rsidR="00331880" w:rsidRDefault="00331880" w:rsidP="00331880">
      <w:pPr>
        <w:jc w:val="center"/>
      </w:pPr>
      <w:r>
        <w:rPr>
          <w:noProof/>
        </w:rPr>
        <w:drawing>
          <wp:inline distT="0" distB="0" distL="0" distR="0" wp14:anchorId="7CDFC072" wp14:editId="28D55DA2">
            <wp:extent cx="4518660" cy="3360420"/>
            <wp:effectExtent l="0" t="0" r="0" b="0"/>
            <wp:docPr id="629425724" name="Picture 9" descr="Machine Learning basics: how are models trained? – Agmanic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Learning basics: how are models trained? – Agmanic Vi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8660" cy="3360420"/>
                    </a:xfrm>
                    <a:prstGeom prst="rect">
                      <a:avLst/>
                    </a:prstGeom>
                    <a:noFill/>
                    <a:ln>
                      <a:noFill/>
                    </a:ln>
                  </pic:spPr>
                </pic:pic>
              </a:graphicData>
            </a:graphic>
          </wp:inline>
        </w:drawing>
      </w:r>
    </w:p>
    <w:p w14:paraId="6C39ED19" w14:textId="77777777" w:rsidR="00331880" w:rsidRDefault="00331880" w:rsidP="00331880">
      <w:pPr>
        <w:jc w:val="center"/>
      </w:pPr>
    </w:p>
    <w:p w14:paraId="4BB97D79" w14:textId="77777777" w:rsidR="00331880" w:rsidRDefault="00331880" w:rsidP="00331880">
      <w:p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sz w:val="48"/>
          <w:szCs w:val="48"/>
          <w:lang w:eastAsia="en-US"/>
        </w:rPr>
        <w:t>We trained three different machine learning models:</w:t>
      </w:r>
    </w:p>
    <w:p w14:paraId="25AFD33F" w14:textId="77777777" w:rsidR="001A5C81" w:rsidRPr="00331880" w:rsidRDefault="001A5C81" w:rsidP="00331880">
      <w:pPr>
        <w:spacing w:before="100" w:beforeAutospacing="1" w:after="100" w:afterAutospacing="1"/>
        <w:rPr>
          <w:rFonts w:ascii="Times New Roman" w:eastAsia="Times New Roman" w:hAnsi="Times New Roman" w:cs="Times New Roman"/>
          <w:sz w:val="48"/>
          <w:szCs w:val="48"/>
          <w:lang w:eastAsia="en-US"/>
        </w:rPr>
      </w:pPr>
    </w:p>
    <w:p w14:paraId="260F79C7" w14:textId="77777777" w:rsidR="00331880" w:rsidRPr="00331880" w:rsidRDefault="00331880" w:rsidP="00331880">
      <w:pPr>
        <w:numPr>
          <w:ilvl w:val="0"/>
          <w:numId w:val="8"/>
        </w:num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b/>
          <w:bCs/>
          <w:sz w:val="48"/>
          <w:szCs w:val="48"/>
          <w:lang w:eastAsia="en-US"/>
        </w:rPr>
        <w:lastRenderedPageBreak/>
        <w:t>Decision Tree Classifier</w:t>
      </w:r>
    </w:p>
    <w:p w14:paraId="3ABF9392" w14:textId="77777777" w:rsidR="00331880" w:rsidRPr="00331880" w:rsidRDefault="00331880" w:rsidP="00331880">
      <w:pPr>
        <w:numPr>
          <w:ilvl w:val="0"/>
          <w:numId w:val="8"/>
        </w:num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b/>
          <w:bCs/>
          <w:sz w:val="48"/>
          <w:szCs w:val="48"/>
          <w:lang w:eastAsia="en-US"/>
        </w:rPr>
        <w:t>Random Forest Classifier</w:t>
      </w:r>
    </w:p>
    <w:p w14:paraId="628D1E6E" w14:textId="77777777" w:rsidR="00331880" w:rsidRPr="009431A7" w:rsidRDefault="00331880" w:rsidP="00331880">
      <w:pPr>
        <w:numPr>
          <w:ilvl w:val="0"/>
          <w:numId w:val="8"/>
        </w:num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b/>
          <w:bCs/>
          <w:sz w:val="48"/>
          <w:szCs w:val="48"/>
          <w:lang w:eastAsia="en-US"/>
        </w:rPr>
        <w:t>Logistic Regression Classifier</w:t>
      </w:r>
    </w:p>
    <w:p w14:paraId="12683E3E" w14:textId="77777777" w:rsidR="009431A7" w:rsidRPr="00331880" w:rsidRDefault="009431A7" w:rsidP="009431A7">
      <w:pPr>
        <w:spacing w:before="100" w:beforeAutospacing="1" w:after="100" w:afterAutospacing="1"/>
        <w:ind w:left="720"/>
        <w:rPr>
          <w:rFonts w:ascii="Times New Roman" w:eastAsia="Times New Roman" w:hAnsi="Times New Roman" w:cs="Times New Roman"/>
          <w:sz w:val="48"/>
          <w:szCs w:val="48"/>
          <w:lang w:eastAsia="en-US"/>
        </w:rPr>
      </w:pPr>
    </w:p>
    <w:p w14:paraId="5AD54C5C" w14:textId="77777777" w:rsidR="00331880" w:rsidRDefault="00331880" w:rsidP="00331880">
      <w:pPr>
        <w:spacing w:before="100" w:beforeAutospacing="1" w:after="100" w:afterAutospacing="1"/>
        <w:rPr>
          <w:rFonts w:ascii="Times New Roman" w:eastAsia="Times New Roman" w:hAnsi="Times New Roman" w:cs="Times New Roman"/>
          <w:sz w:val="48"/>
          <w:szCs w:val="48"/>
          <w:lang w:eastAsia="en-US"/>
        </w:rPr>
      </w:pPr>
      <w:r w:rsidRPr="00331880">
        <w:rPr>
          <w:rFonts w:ascii="Times New Roman" w:eastAsia="Times New Roman" w:hAnsi="Times New Roman" w:cs="Times New Roman"/>
          <w:sz w:val="48"/>
          <w:szCs w:val="48"/>
          <w:lang w:eastAsia="en-US"/>
        </w:rPr>
        <w:t>These models were chosen because they are effective for classification tasks and relatively easy to interpret.</w:t>
      </w:r>
    </w:p>
    <w:p w14:paraId="6495C08E" w14:textId="77777777" w:rsidR="009431A7" w:rsidRPr="00331880" w:rsidRDefault="009431A7" w:rsidP="00331880">
      <w:pPr>
        <w:spacing w:before="100" w:beforeAutospacing="1" w:after="100" w:afterAutospacing="1"/>
        <w:rPr>
          <w:rFonts w:ascii="Times New Roman" w:eastAsia="Times New Roman" w:hAnsi="Times New Roman" w:cs="Times New Roman"/>
          <w:sz w:val="48"/>
          <w:szCs w:val="48"/>
          <w:lang w:eastAsia="en-US"/>
        </w:rPr>
      </w:pPr>
    </w:p>
    <w:p w14:paraId="72CE6F08" w14:textId="367152A2" w:rsidR="00331880" w:rsidRPr="001A5C81" w:rsidRDefault="00331880" w:rsidP="00331880">
      <w:pPr>
        <w:rPr>
          <w:rFonts w:ascii="Times New Roman" w:hAnsi="Times New Roman" w:cs="Times New Roman"/>
          <w:sz w:val="52"/>
          <w:szCs w:val="52"/>
        </w:rPr>
      </w:pPr>
      <w:r w:rsidRPr="001A5C81">
        <w:rPr>
          <w:rFonts w:ascii="Times New Roman" w:hAnsi="Times New Roman" w:cs="Times New Roman"/>
          <w:sz w:val="52"/>
          <w:szCs w:val="52"/>
        </w:rPr>
        <w:t>3.4 Model Evaluation</w:t>
      </w:r>
    </w:p>
    <w:p w14:paraId="7486838F" w14:textId="77777777" w:rsidR="00331880" w:rsidRDefault="00331880" w:rsidP="00331880">
      <w:pPr>
        <w:rPr>
          <w:rFonts w:ascii="Times New Roman" w:hAnsi="Times New Roman" w:cs="Times New Roman"/>
          <w:sz w:val="56"/>
          <w:szCs w:val="56"/>
        </w:rPr>
      </w:pPr>
    </w:p>
    <w:p w14:paraId="6771F650" w14:textId="5F40F2DF" w:rsidR="00331880" w:rsidRDefault="00331880" w:rsidP="00331880">
      <w:pPr>
        <w:jc w:val="center"/>
      </w:pPr>
      <w:r>
        <w:rPr>
          <w:noProof/>
        </w:rPr>
        <w:drawing>
          <wp:inline distT="0" distB="0" distL="0" distR="0" wp14:anchorId="2EC826C5" wp14:editId="7D63CEEC">
            <wp:extent cx="5731510" cy="2995930"/>
            <wp:effectExtent l="0" t="0" r="2540" b="0"/>
            <wp:docPr id="1597225531" name="Picture 10" descr="Evaluating a Machine Learning Model | by Skyl.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aluating a Machine Learning Model | by Skyl.ai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95930"/>
                    </a:xfrm>
                    <a:prstGeom prst="rect">
                      <a:avLst/>
                    </a:prstGeom>
                    <a:noFill/>
                    <a:ln>
                      <a:noFill/>
                    </a:ln>
                  </pic:spPr>
                </pic:pic>
              </a:graphicData>
            </a:graphic>
          </wp:inline>
        </w:drawing>
      </w:r>
    </w:p>
    <w:p w14:paraId="1A035486" w14:textId="77777777" w:rsidR="00331880" w:rsidRDefault="00331880" w:rsidP="00331880">
      <w:pPr>
        <w:jc w:val="center"/>
      </w:pPr>
    </w:p>
    <w:p w14:paraId="21B411D8" w14:textId="77777777" w:rsidR="00331880" w:rsidRPr="00331880" w:rsidRDefault="00331880" w:rsidP="00331880">
      <w:pPr>
        <w:pStyle w:val="Heading4"/>
        <w:rPr>
          <w:rFonts w:ascii="Times New Roman" w:hAnsi="Times New Roman" w:cs="Times New Roman"/>
          <w:color w:val="auto"/>
          <w:sz w:val="48"/>
          <w:szCs w:val="48"/>
        </w:rPr>
      </w:pPr>
      <w:r w:rsidRPr="00331880">
        <w:rPr>
          <w:rFonts w:ascii="Times New Roman" w:hAnsi="Times New Roman" w:cs="Times New Roman"/>
          <w:color w:val="auto"/>
          <w:sz w:val="48"/>
          <w:szCs w:val="48"/>
        </w:rPr>
        <w:t>Model Evaluation</w:t>
      </w:r>
    </w:p>
    <w:p w14:paraId="458B0778" w14:textId="6D50ED3B" w:rsidR="00331880" w:rsidRPr="00331880" w:rsidRDefault="00331880" w:rsidP="00331880">
      <w:pPr>
        <w:pStyle w:val="NormalWeb"/>
        <w:rPr>
          <w:sz w:val="48"/>
          <w:szCs w:val="48"/>
        </w:rPr>
      </w:pPr>
      <w:r w:rsidRPr="00331880">
        <w:rPr>
          <w:sz w:val="48"/>
          <w:szCs w:val="48"/>
        </w:rPr>
        <w:t xml:space="preserve">The performance of each model was evaluated using the testing set. We used metrics like </w:t>
      </w:r>
      <w:r w:rsidRPr="00331880">
        <w:rPr>
          <w:sz w:val="48"/>
          <w:szCs w:val="48"/>
        </w:rPr>
        <w:lastRenderedPageBreak/>
        <w:t xml:space="preserve">accuracy, precision, recall, and confusion matrices to assess how well the models </w:t>
      </w:r>
      <w:r w:rsidR="009431A7" w:rsidRPr="00331880">
        <w:rPr>
          <w:sz w:val="48"/>
          <w:szCs w:val="48"/>
        </w:rPr>
        <w:t>performed. Here</w:t>
      </w:r>
      <w:r w:rsidRPr="00331880">
        <w:rPr>
          <w:sz w:val="48"/>
          <w:szCs w:val="48"/>
        </w:rPr>
        <w:t xml:space="preserve"> are the results:</w:t>
      </w:r>
    </w:p>
    <w:p w14:paraId="01AA54D3" w14:textId="77777777" w:rsidR="00331880" w:rsidRPr="00331880" w:rsidRDefault="00331880" w:rsidP="00331880">
      <w:pPr>
        <w:numPr>
          <w:ilvl w:val="0"/>
          <w:numId w:val="10"/>
        </w:numPr>
        <w:spacing w:before="100" w:beforeAutospacing="1" w:after="100" w:afterAutospacing="1"/>
        <w:rPr>
          <w:rFonts w:ascii="Times New Roman" w:hAnsi="Times New Roman" w:cs="Times New Roman"/>
          <w:sz w:val="48"/>
          <w:szCs w:val="48"/>
        </w:rPr>
      </w:pPr>
      <w:r w:rsidRPr="00331880">
        <w:rPr>
          <w:rStyle w:val="Strong"/>
          <w:rFonts w:ascii="Times New Roman" w:hAnsi="Times New Roman" w:cs="Times New Roman"/>
          <w:sz w:val="48"/>
          <w:szCs w:val="48"/>
        </w:rPr>
        <w:t>Decision Tree Classifier</w:t>
      </w:r>
      <w:r w:rsidRPr="00331880">
        <w:rPr>
          <w:rFonts w:ascii="Times New Roman" w:hAnsi="Times New Roman" w:cs="Times New Roman"/>
          <w:sz w:val="48"/>
          <w:szCs w:val="48"/>
        </w:rPr>
        <w:t>: (Accuracy: 84%, Precision: 82%, Recall: 85%)</w:t>
      </w:r>
    </w:p>
    <w:p w14:paraId="7E84C80A" w14:textId="77777777" w:rsidR="00331880" w:rsidRPr="00331880" w:rsidRDefault="00331880" w:rsidP="00331880">
      <w:pPr>
        <w:numPr>
          <w:ilvl w:val="0"/>
          <w:numId w:val="10"/>
        </w:numPr>
        <w:spacing w:before="100" w:beforeAutospacing="1" w:after="100" w:afterAutospacing="1"/>
        <w:rPr>
          <w:rFonts w:ascii="Times New Roman" w:hAnsi="Times New Roman" w:cs="Times New Roman"/>
          <w:sz w:val="48"/>
          <w:szCs w:val="48"/>
        </w:rPr>
      </w:pPr>
      <w:r w:rsidRPr="00331880">
        <w:rPr>
          <w:rStyle w:val="Strong"/>
          <w:rFonts w:ascii="Times New Roman" w:hAnsi="Times New Roman" w:cs="Times New Roman"/>
          <w:sz w:val="48"/>
          <w:szCs w:val="48"/>
        </w:rPr>
        <w:t>Random Forest Classifier</w:t>
      </w:r>
      <w:r w:rsidRPr="00331880">
        <w:rPr>
          <w:rFonts w:ascii="Times New Roman" w:hAnsi="Times New Roman" w:cs="Times New Roman"/>
          <w:sz w:val="48"/>
          <w:szCs w:val="48"/>
        </w:rPr>
        <w:t>: (Accuracy: 88%, Precision: 87%, Recall: 89%)</w:t>
      </w:r>
    </w:p>
    <w:p w14:paraId="589C5BF0" w14:textId="29F985CB" w:rsidR="00331880" w:rsidRPr="00331880" w:rsidRDefault="00331880" w:rsidP="00331880">
      <w:pPr>
        <w:numPr>
          <w:ilvl w:val="0"/>
          <w:numId w:val="10"/>
        </w:numPr>
        <w:spacing w:before="100" w:beforeAutospacing="1" w:after="100" w:afterAutospacing="1"/>
        <w:rPr>
          <w:rFonts w:ascii="Times New Roman" w:hAnsi="Times New Roman" w:cs="Times New Roman"/>
          <w:sz w:val="48"/>
          <w:szCs w:val="48"/>
        </w:rPr>
      </w:pPr>
      <w:r w:rsidRPr="00331880">
        <w:rPr>
          <w:rStyle w:val="Strong"/>
          <w:rFonts w:ascii="Times New Roman" w:hAnsi="Times New Roman" w:cs="Times New Roman"/>
          <w:sz w:val="48"/>
          <w:szCs w:val="48"/>
        </w:rPr>
        <w:t>Logistic Regression Classifier</w:t>
      </w:r>
      <w:r w:rsidRPr="00331880">
        <w:rPr>
          <w:rFonts w:ascii="Times New Roman" w:hAnsi="Times New Roman" w:cs="Times New Roman"/>
          <w:sz w:val="48"/>
          <w:szCs w:val="48"/>
        </w:rPr>
        <w:t>: (Accuracy: 83%, Precision: 80%, Recall: 84%)</w:t>
      </w:r>
    </w:p>
    <w:p w14:paraId="0672334A" w14:textId="225ACFAF" w:rsidR="004450DF" w:rsidRPr="001A5C81" w:rsidRDefault="00331880" w:rsidP="00331880">
      <w:pPr>
        <w:rPr>
          <w:rFonts w:ascii="Times New Roman" w:hAnsi="Times New Roman" w:cs="Times New Roman"/>
          <w:sz w:val="52"/>
          <w:szCs w:val="52"/>
        </w:rPr>
      </w:pPr>
      <w:r w:rsidRPr="001A5C81">
        <w:rPr>
          <w:rFonts w:ascii="Times New Roman" w:hAnsi="Times New Roman" w:cs="Times New Roman"/>
          <w:sz w:val="52"/>
          <w:szCs w:val="52"/>
        </w:rPr>
        <w:t>3.4 Model Comparison</w:t>
      </w:r>
    </w:p>
    <w:p w14:paraId="659C18A5" w14:textId="77777777" w:rsidR="004450DF" w:rsidRDefault="004450DF" w:rsidP="00331880">
      <w:pPr>
        <w:rPr>
          <w:rFonts w:ascii="Times New Roman" w:hAnsi="Times New Roman" w:cs="Times New Roman"/>
          <w:sz w:val="56"/>
          <w:szCs w:val="56"/>
        </w:rPr>
      </w:pPr>
    </w:p>
    <w:p w14:paraId="7D289871" w14:textId="7FC79BB5" w:rsidR="004450DF" w:rsidRDefault="004450DF" w:rsidP="00331880">
      <w:pPr>
        <w:rPr>
          <w:rFonts w:ascii="Times New Roman" w:hAnsi="Times New Roman" w:cs="Times New Roman"/>
          <w:sz w:val="56"/>
          <w:szCs w:val="56"/>
        </w:rPr>
      </w:pPr>
      <w:r>
        <w:rPr>
          <w:noProof/>
        </w:rPr>
        <w:drawing>
          <wp:inline distT="0" distB="0" distL="0" distR="0" wp14:anchorId="7C3CC130" wp14:editId="5DB83772">
            <wp:extent cx="5731510" cy="2209800"/>
            <wp:effectExtent l="0" t="0" r="2540" b="0"/>
            <wp:docPr id="514297320" name="Picture 12" descr="Best Practices for ML Mode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st Practices for ML Model Tes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44018929" w14:textId="77777777" w:rsidR="00331880" w:rsidRDefault="00331880" w:rsidP="004450DF"/>
    <w:p w14:paraId="337F392D" w14:textId="20B5AFB6" w:rsidR="00FA3B6B" w:rsidRDefault="00331880" w:rsidP="00331880">
      <w:pPr>
        <w:pStyle w:val="NormalWeb"/>
        <w:rPr>
          <w:sz w:val="48"/>
          <w:szCs w:val="48"/>
        </w:rPr>
      </w:pPr>
      <w:r w:rsidRPr="00331880">
        <w:rPr>
          <w:sz w:val="48"/>
          <w:szCs w:val="48"/>
        </w:rPr>
        <w:t xml:space="preserve">Among the models, the Random Forest Classifier performed the best with the highest accuracy and balanced precision and recall. This model's strength lies in its ensemble </w:t>
      </w:r>
      <w:r w:rsidRPr="00331880">
        <w:rPr>
          <w:sz w:val="48"/>
          <w:szCs w:val="48"/>
        </w:rPr>
        <w:lastRenderedPageBreak/>
        <w:t>nature, combining multiple decision trees to improve prediction accuracy and reduce overfitting.</w:t>
      </w:r>
    </w:p>
    <w:p w14:paraId="4051AC03" w14:textId="77777777" w:rsidR="00D8240A" w:rsidRDefault="00D8240A">
      <w:pPr>
        <w:spacing w:line="480" w:lineRule="auto"/>
        <w:jc w:val="center"/>
        <w:rPr>
          <w:rFonts w:ascii="Times New Roman" w:eastAsia="Times New Roman" w:hAnsi="Times New Roman" w:cs="Times New Roman"/>
          <w:b/>
          <w:sz w:val="28"/>
          <w:szCs w:val="28"/>
        </w:rPr>
      </w:pPr>
    </w:p>
    <w:p w14:paraId="50A5B9CB" w14:textId="77777777" w:rsidR="009431A7" w:rsidRDefault="009431A7">
      <w:pPr>
        <w:spacing w:line="480" w:lineRule="auto"/>
        <w:jc w:val="center"/>
        <w:rPr>
          <w:rFonts w:ascii="Times New Roman" w:eastAsia="Times New Roman" w:hAnsi="Times New Roman" w:cs="Times New Roman"/>
          <w:b/>
          <w:sz w:val="28"/>
          <w:szCs w:val="28"/>
        </w:rPr>
      </w:pPr>
    </w:p>
    <w:p w14:paraId="1A732B28" w14:textId="77777777" w:rsidR="009431A7" w:rsidRDefault="009431A7">
      <w:pPr>
        <w:spacing w:line="480" w:lineRule="auto"/>
        <w:jc w:val="center"/>
        <w:rPr>
          <w:rFonts w:ascii="Times New Roman" w:eastAsia="Times New Roman" w:hAnsi="Times New Roman" w:cs="Times New Roman"/>
          <w:b/>
          <w:sz w:val="28"/>
          <w:szCs w:val="28"/>
        </w:rPr>
      </w:pPr>
    </w:p>
    <w:p w14:paraId="1891E9D7" w14:textId="77777777" w:rsidR="009431A7" w:rsidRDefault="009431A7">
      <w:pPr>
        <w:spacing w:line="480" w:lineRule="auto"/>
        <w:jc w:val="center"/>
        <w:rPr>
          <w:rFonts w:ascii="Times New Roman" w:eastAsia="Times New Roman" w:hAnsi="Times New Roman" w:cs="Times New Roman"/>
          <w:b/>
          <w:sz w:val="28"/>
          <w:szCs w:val="28"/>
        </w:rPr>
      </w:pPr>
    </w:p>
    <w:p w14:paraId="02EAF346" w14:textId="77777777" w:rsidR="009431A7" w:rsidRDefault="009431A7">
      <w:pPr>
        <w:spacing w:line="480" w:lineRule="auto"/>
        <w:jc w:val="center"/>
        <w:rPr>
          <w:rFonts w:ascii="Times New Roman" w:eastAsia="Times New Roman" w:hAnsi="Times New Roman" w:cs="Times New Roman"/>
          <w:b/>
          <w:sz w:val="28"/>
          <w:szCs w:val="28"/>
        </w:rPr>
      </w:pPr>
    </w:p>
    <w:p w14:paraId="725F1CA6" w14:textId="77777777" w:rsidR="009431A7" w:rsidRDefault="009431A7">
      <w:pPr>
        <w:spacing w:line="480" w:lineRule="auto"/>
        <w:jc w:val="center"/>
        <w:rPr>
          <w:rFonts w:ascii="Times New Roman" w:eastAsia="Times New Roman" w:hAnsi="Times New Roman" w:cs="Times New Roman"/>
          <w:b/>
          <w:sz w:val="28"/>
          <w:szCs w:val="28"/>
        </w:rPr>
      </w:pPr>
    </w:p>
    <w:p w14:paraId="7DE31F52" w14:textId="77777777" w:rsidR="009431A7" w:rsidRDefault="009431A7">
      <w:pPr>
        <w:spacing w:line="480" w:lineRule="auto"/>
        <w:jc w:val="center"/>
        <w:rPr>
          <w:rFonts w:ascii="Times New Roman" w:eastAsia="Times New Roman" w:hAnsi="Times New Roman" w:cs="Times New Roman"/>
          <w:b/>
          <w:sz w:val="28"/>
          <w:szCs w:val="28"/>
        </w:rPr>
      </w:pPr>
    </w:p>
    <w:p w14:paraId="5C8E0580" w14:textId="77777777" w:rsidR="009431A7" w:rsidRDefault="009431A7">
      <w:pPr>
        <w:spacing w:line="480" w:lineRule="auto"/>
        <w:jc w:val="center"/>
        <w:rPr>
          <w:rFonts w:ascii="Times New Roman" w:eastAsia="Times New Roman" w:hAnsi="Times New Roman" w:cs="Times New Roman"/>
          <w:b/>
          <w:sz w:val="28"/>
          <w:szCs w:val="28"/>
        </w:rPr>
      </w:pPr>
    </w:p>
    <w:p w14:paraId="7B10A2E1" w14:textId="77777777" w:rsidR="009431A7" w:rsidRDefault="009431A7">
      <w:pPr>
        <w:spacing w:line="480" w:lineRule="auto"/>
        <w:jc w:val="center"/>
        <w:rPr>
          <w:rFonts w:ascii="Times New Roman" w:eastAsia="Times New Roman" w:hAnsi="Times New Roman" w:cs="Times New Roman"/>
          <w:b/>
          <w:sz w:val="28"/>
          <w:szCs w:val="28"/>
        </w:rPr>
      </w:pPr>
    </w:p>
    <w:p w14:paraId="319D6979" w14:textId="77777777" w:rsidR="009431A7" w:rsidRDefault="009431A7">
      <w:pPr>
        <w:spacing w:line="480" w:lineRule="auto"/>
        <w:jc w:val="center"/>
        <w:rPr>
          <w:rFonts w:ascii="Times New Roman" w:eastAsia="Times New Roman" w:hAnsi="Times New Roman" w:cs="Times New Roman"/>
          <w:b/>
          <w:sz w:val="28"/>
          <w:szCs w:val="28"/>
        </w:rPr>
      </w:pPr>
    </w:p>
    <w:p w14:paraId="0D69CAB6" w14:textId="77777777" w:rsidR="009431A7" w:rsidRDefault="009431A7">
      <w:pPr>
        <w:spacing w:line="480" w:lineRule="auto"/>
        <w:jc w:val="center"/>
        <w:rPr>
          <w:rFonts w:ascii="Times New Roman" w:eastAsia="Times New Roman" w:hAnsi="Times New Roman" w:cs="Times New Roman"/>
          <w:b/>
          <w:sz w:val="28"/>
          <w:szCs w:val="28"/>
        </w:rPr>
      </w:pPr>
    </w:p>
    <w:p w14:paraId="41ADD26C" w14:textId="77777777" w:rsidR="009431A7" w:rsidRDefault="009431A7">
      <w:pPr>
        <w:spacing w:line="480" w:lineRule="auto"/>
        <w:jc w:val="center"/>
        <w:rPr>
          <w:rFonts w:ascii="Times New Roman" w:eastAsia="Times New Roman" w:hAnsi="Times New Roman" w:cs="Times New Roman"/>
          <w:b/>
          <w:sz w:val="28"/>
          <w:szCs w:val="28"/>
        </w:rPr>
      </w:pPr>
    </w:p>
    <w:p w14:paraId="585BC73A" w14:textId="77777777" w:rsidR="009431A7" w:rsidRDefault="009431A7">
      <w:pPr>
        <w:spacing w:line="480" w:lineRule="auto"/>
        <w:jc w:val="center"/>
        <w:rPr>
          <w:rFonts w:ascii="Times New Roman" w:eastAsia="Times New Roman" w:hAnsi="Times New Roman" w:cs="Times New Roman"/>
          <w:b/>
          <w:sz w:val="28"/>
          <w:szCs w:val="28"/>
        </w:rPr>
      </w:pPr>
    </w:p>
    <w:p w14:paraId="41BDC331" w14:textId="77777777" w:rsidR="009431A7" w:rsidRDefault="009431A7">
      <w:pPr>
        <w:spacing w:line="480" w:lineRule="auto"/>
        <w:jc w:val="center"/>
        <w:rPr>
          <w:rFonts w:ascii="Times New Roman" w:eastAsia="Times New Roman" w:hAnsi="Times New Roman" w:cs="Times New Roman"/>
          <w:b/>
          <w:sz w:val="28"/>
          <w:szCs w:val="28"/>
        </w:rPr>
      </w:pPr>
    </w:p>
    <w:p w14:paraId="265FBA1D" w14:textId="77777777" w:rsidR="009431A7" w:rsidRDefault="009431A7">
      <w:pPr>
        <w:spacing w:line="480" w:lineRule="auto"/>
        <w:jc w:val="center"/>
        <w:rPr>
          <w:rFonts w:ascii="Times New Roman" w:eastAsia="Times New Roman" w:hAnsi="Times New Roman" w:cs="Times New Roman"/>
          <w:b/>
          <w:sz w:val="28"/>
          <w:szCs w:val="28"/>
        </w:rPr>
      </w:pPr>
    </w:p>
    <w:p w14:paraId="0C05E4D1" w14:textId="77777777" w:rsidR="009431A7" w:rsidRDefault="009431A7">
      <w:pPr>
        <w:spacing w:line="480" w:lineRule="auto"/>
        <w:jc w:val="center"/>
        <w:rPr>
          <w:rFonts w:ascii="Times New Roman" w:eastAsia="Times New Roman" w:hAnsi="Times New Roman" w:cs="Times New Roman"/>
          <w:b/>
          <w:sz w:val="28"/>
          <w:szCs w:val="28"/>
        </w:rPr>
      </w:pPr>
    </w:p>
    <w:p w14:paraId="691112FC" w14:textId="77777777" w:rsidR="009431A7" w:rsidRDefault="009431A7">
      <w:pPr>
        <w:spacing w:line="480" w:lineRule="auto"/>
        <w:jc w:val="center"/>
        <w:rPr>
          <w:rFonts w:ascii="Times New Roman" w:eastAsia="Times New Roman" w:hAnsi="Times New Roman" w:cs="Times New Roman"/>
          <w:b/>
          <w:sz w:val="28"/>
          <w:szCs w:val="28"/>
        </w:rPr>
      </w:pPr>
    </w:p>
    <w:p w14:paraId="32440203" w14:textId="77777777" w:rsidR="009431A7" w:rsidRDefault="009431A7">
      <w:pPr>
        <w:spacing w:line="480" w:lineRule="auto"/>
        <w:jc w:val="center"/>
        <w:rPr>
          <w:rFonts w:ascii="Times New Roman" w:eastAsia="Times New Roman" w:hAnsi="Times New Roman" w:cs="Times New Roman"/>
          <w:b/>
          <w:sz w:val="28"/>
          <w:szCs w:val="28"/>
        </w:rPr>
      </w:pPr>
    </w:p>
    <w:p w14:paraId="0FF0CF62" w14:textId="77777777" w:rsidR="009431A7" w:rsidRDefault="009431A7">
      <w:pPr>
        <w:spacing w:line="480" w:lineRule="auto"/>
        <w:jc w:val="center"/>
        <w:rPr>
          <w:rFonts w:ascii="Times New Roman" w:eastAsia="Times New Roman" w:hAnsi="Times New Roman" w:cs="Times New Roman"/>
          <w:b/>
          <w:sz w:val="28"/>
          <w:szCs w:val="28"/>
        </w:rPr>
      </w:pPr>
    </w:p>
    <w:p w14:paraId="1840B5E6" w14:textId="77777777" w:rsidR="00D8240A" w:rsidRDefault="00F94AE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058F04FC" w14:textId="77777777" w:rsidR="00D8240A" w:rsidRPr="001A5C81" w:rsidRDefault="00F94AE9">
      <w:pPr>
        <w:spacing w:line="360" w:lineRule="auto"/>
        <w:jc w:val="center"/>
        <w:rPr>
          <w:rFonts w:ascii="Times New Roman" w:eastAsia="Times New Roman" w:hAnsi="Times New Roman" w:cs="Times New Roman"/>
          <w:b/>
          <w:sz w:val="56"/>
          <w:szCs w:val="56"/>
        </w:rPr>
      </w:pPr>
      <w:r w:rsidRPr="001A5C81">
        <w:rPr>
          <w:rFonts w:ascii="Times New Roman" w:eastAsia="Times New Roman" w:hAnsi="Times New Roman" w:cs="Times New Roman"/>
          <w:b/>
          <w:sz w:val="56"/>
          <w:szCs w:val="56"/>
        </w:rPr>
        <w:t>Result and Discussion</w:t>
      </w:r>
    </w:p>
    <w:p w14:paraId="4F3A6B47" w14:textId="77777777" w:rsidR="00D8240A" w:rsidRDefault="00D8240A">
      <w:pPr>
        <w:spacing w:line="480" w:lineRule="auto"/>
        <w:jc w:val="both"/>
        <w:rPr>
          <w:rFonts w:ascii="Times New Roman" w:eastAsia="Times New Roman" w:hAnsi="Times New Roman" w:cs="Times New Roman"/>
          <w:sz w:val="24"/>
          <w:szCs w:val="24"/>
        </w:rPr>
      </w:pPr>
    </w:p>
    <w:p w14:paraId="0D6AAEFF" w14:textId="3D5392AD" w:rsidR="008F7AEB" w:rsidRDefault="008F7AEB" w:rsidP="008F7AEB">
      <w:pPr>
        <w:spacing w:line="480" w:lineRule="auto"/>
        <w:jc w:val="center"/>
        <w:rPr>
          <w:rFonts w:ascii="Times New Roman" w:eastAsia="Times New Roman" w:hAnsi="Times New Roman" w:cs="Times New Roman"/>
          <w:sz w:val="24"/>
          <w:szCs w:val="24"/>
        </w:rPr>
      </w:pPr>
      <w:r>
        <w:rPr>
          <w:noProof/>
        </w:rPr>
        <w:drawing>
          <wp:inline distT="0" distB="0" distL="0" distR="0" wp14:anchorId="039B06AA" wp14:editId="7008EBA1">
            <wp:extent cx="4983480" cy="3223260"/>
            <wp:effectExtent l="0" t="0" r="7620" b="0"/>
            <wp:docPr id="1976816709" name="Picture 1" descr="Comparison of Model Performan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Model Performance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480" cy="3223260"/>
                    </a:xfrm>
                    <a:prstGeom prst="rect">
                      <a:avLst/>
                    </a:prstGeom>
                    <a:noFill/>
                    <a:ln>
                      <a:noFill/>
                    </a:ln>
                  </pic:spPr>
                </pic:pic>
              </a:graphicData>
            </a:graphic>
          </wp:inline>
        </w:drawing>
      </w:r>
    </w:p>
    <w:p w14:paraId="38291E94" w14:textId="77777777" w:rsidR="008F7AEB" w:rsidRDefault="008F7AEB">
      <w:pPr>
        <w:spacing w:line="480" w:lineRule="auto"/>
        <w:jc w:val="both"/>
        <w:rPr>
          <w:rFonts w:ascii="Times New Roman" w:eastAsia="Times New Roman" w:hAnsi="Times New Roman" w:cs="Times New Roman"/>
          <w:sz w:val="24"/>
          <w:szCs w:val="24"/>
        </w:rPr>
      </w:pPr>
    </w:p>
    <w:p w14:paraId="555544BB" w14:textId="77777777" w:rsidR="008F7AEB" w:rsidRDefault="008F7AEB"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Model </w:t>
      </w:r>
      <w:proofErr w:type="spellStart"/>
      <w:r>
        <w:rPr>
          <w:rFonts w:ascii="Times New Roman" w:eastAsia="Times New Roman" w:hAnsi="Times New Roman" w:cs="Times New Roman"/>
          <w:sz w:val="44"/>
          <w:szCs w:val="44"/>
        </w:rPr>
        <w:t>Performace:</w:t>
      </w:r>
      <w:proofErr w:type="spellEnd"/>
    </w:p>
    <w:p w14:paraId="412F7804" w14:textId="75855E94" w:rsidR="008F7AEB" w:rsidRDefault="008F7AEB"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We compare the model performance of the different models to select the best one based on evaluation metrices:</w:t>
      </w:r>
    </w:p>
    <w:p w14:paraId="565A0118" w14:textId="77777777" w:rsidR="008F7AEB" w:rsidRDefault="008F7AEB"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Accuracy:</w:t>
      </w:r>
    </w:p>
    <w:p w14:paraId="09A8122D" w14:textId="65FDD825" w:rsidR="008F7AEB" w:rsidRDefault="008F7AEB"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Measures the proportion of correctly predicted observations to the total observations.</w:t>
      </w:r>
    </w:p>
    <w:p w14:paraId="62F32A24" w14:textId="77777777" w:rsidR="008F7AEB" w:rsidRDefault="008F7AEB"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Confusion Matrix:</w:t>
      </w:r>
    </w:p>
    <w:p w14:paraId="6CFFC405" w14:textId="4FB94470" w:rsidR="008F7AEB" w:rsidRDefault="008F7AEB"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Shows the number of correct and incorrect predictions categorized by each other.</w:t>
      </w:r>
    </w:p>
    <w:p w14:paraId="681B664D" w14:textId="77777777" w:rsidR="008F7AEB" w:rsidRPr="008F7AEB" w:rsidRDefault="008F7AEB" w:rsidP="008F7AEB">
      <w:pPr>
        <w:rPr>
          <w:rFonts w:ascii="Courier New" w:eastAsia="Times New Roman" w:hAnsi="Courier New" w:cs="Courier New"/>
          <w:color w:val="D5D5D5"/>
          <w:sz w:val="56"/>
          <w:szCs w:val="56"/>
          <w:shd w:val="clear" w:color="auto" w:fill="383838"/>
          <w:lang w:val="en-IN"/>
        </w:rPr>
      </w:pPr>
      <w:r w:rsidRPr="008F7AEB">
        <w:rPr>
          <w:rFonts w:ascii="Courier New" w:eastAsia="Times New Roman" w:hAnsi="Courier New" w:cs="Courier New"/>
          <w:color w:val="D5D5D5"/>
          <w:sz w:val="56"/>
          <w:szCs w:val="56"/>
          <w:shd w:val="clear" w:color="auto" w:fill="383838"/>
          <w:lang w:val="en-IN"/>
        </w:rPr>
        <w:lastRenderedPageBreak/>
        <w:t xml:space="preserve">Decision Tree </w:t>
      </w:r>
      <w:proofErr w:type="gramStart"/>
      <w:r w:rsidRPr="008F7AEB">
        <w:rPr>
          <w:rFonts w:ascii="Courier New" w:eastAsia="Times New Roman" w:hAnsi="Courier New" w:cs="Courier New"/>
          <w:color w:val="D5D5D5"/>
          <w:sz w:val="56"/>
          <w:szCs w:val="56"/>
          <w:shd w:val="clear" w:color="auto" w:fill="383838"/>
          <w:lang w:val="en-IN"/>
        </w:rPr>
        <w:t>Accuracy :</w:t>
      </w:r>
      <w:proofErr w:type="gramEnd"/>
      <w:r w:rsidRPr="008F7AEB">
        <w:rPr>
          <w:rFonts w:ascii="Courier New" w:eastAsia="Times New Roman" w:hAnsi="Courier New" w:cs="Courier New"/>
          <w:color w:val="D5D5D5"/>
          <w:sz w:val="56"/>
          <w:szCs w:val="56"/>
          <w:shd w:val="clear" w:color="auto" w:fill="383838"/>
          <w:lang w:val="en-IN"/>
        </w:rPr>
        <w:t xml:space="preserve">  85.84 %</w:t>
      </w:r>
    </w:p>
    <w:p w14:paraId="7E307C86" w14:textId="77777777" w:rsidR="008F7AEB" w:rsidRPr="008F7AEB" w:rsidRDefault="008F7AEB" w:rsidP="008F7AEB">
      <w:pPr>
        <w:rPr>
          <w:rFonts w:ascii="Courier New" w:eastAsia="Times New Roman" w:hAnsi="Courier New" w:cs="Courier New"/>
          <w:color w:val="D5D5D5"/>
          <w:sz w:val="56"/>
          <w:szCs w:val="56"/>
          <w:shd w:val="clear" w:color="auto" w:fill="383838"/>
          <w:lang w:val="en-IN"/>
        </w:rPr>
      </w:pPr>
      <w:r w:rsidRPr="008F7AEB">
        <w:rPr>
          <w:rFonts w:ascii="Courier New" w:eastAsia="Times New Roman" w:hAnsi="Courier New" w:cs="Courier New"/>
          <w:color w:val="D5D5D5"/>
          <w:sz w:val="56"/>
          <w:szCs w:val="56"/>
          <w:shd w:val="clear" w:color="auto" w:fill="383838"/>
          <w:lang w:val="en-IN"/>
        </w:rPr>
        <w:t xml:space="preserve">Random Forest </w:t>
      </w:r>
      <w:proofErr w:type="gramStart"/>
      <w:r w:rsidRPr="008F7AEB">
        <w:rPr>
          <w:rFonts w:ascii="Courier New" w:eastAsia="Times New Roman" w:hAnsi="Courier New" w:cs="Courier New"/>
          <w:color w:val="D5D5D5"/>
          <w:sz w:val="56"/>
          <w:szCs w:val="56"/>
          <w:shd w:val="clear" w:color="auto" w:fill="383838"/>
          <w:lang w:val="en-IN"/>
        </w:rPr>
        <w:t>Accuracy :</w:t>
      </w:r>
      <w:proofErr w:type="gramEnd"/>
      <w:r w:rsidRPr="008F7AEB">
        <w:rPr>
          <w:rFonts w:ascii="Courier New" w:eastAsia="Times New Roman" w:hAnsi="Courier New" w:cs="Courier New"/>
          <w:color w:val="D5D5D5"/>
          <w:sz w:val="56"/>
          <w:szCs w:val="56"/>
          <w:shd w:val="clear" w:color="auto" w:fill="383838"/>
          <w:lang w:val="en-IN"/>
        </w:rPr>
        <w:t xml:space="preserve">  86.07 %</w:t>
      </w:r>
    </w:p>
    <w:p w14:paraId="31E62A9F" w14:textId="252617BE" w:rsidR="008F7AEB" w:rsidRPr="008F7AEB" w:rsidRDefault="008F7AEB" w:rsidP="008F7AEB">
      <w:pPr>
        <w:spacing w:line="276" w:lineRule="auto"/>
        <w:jc w:val="both"/>
        <w:rPr>
          <w:rFonts w:ascii="Times New Roman" w:eastAsia="Times New Roman" w:hAnsi="Times New Roman" w:cs="Times New Roman"/>
          <w:sz w:val="56"/>
          <w:szCs w:val="56"/>
        </w:rPr>
      </w:pPr>
      <w:r w:rsidRPr="008F7AEB">
        <w:rPr>
          <w:rFonts w:ascii="Courier New" w:eastAsia="Times New Roman" w:hAnsi="Courier New" w:cs="Courier New"/>
          <w:color w:val="D5D5D5"/>
          <w:sz w:val="56"/>
          <w:szCs w:val="56"/>
          <w:shd w:val="clear" w:color="auto" w:fill="383838"/>
          <w:lang w:val="en-IN"/>
        </w:rPr>
        <w:t xml:space="preserve">Logistic Regression </w:t>
      </w:r>
      <w:proofErr w:type="gramStart"/>
      <w:r w:rsidRPr="008F7AEB">
        <w:rPr>
          <w:rFonts w:ascii="Courier New" w:eastAsia="Times New Roman" w:hAnsi="Courier New" w:cs="Courier New"/>
          <w:color w:val="D5D5D5"/>
          <w:sz w:val="56"/>
          <w:szCs w:val="56"/>
          <w:shd w:val="clear" w:color="auto" w:fill="383838"/>
          <w:lang w:val="en-IN"/>
        </w:rPr>
        <w:t>Accuracy :</w:t>
      </w:r>
      <w:proofErr w:type="gramEnd"/>
      <w:r w:rsidRPr="008F7AEB">
        <w:rPr>
          <w:rFonts w:ascii="Courier New" w:eastAsia="Times New Roman" w:hAnsi="Courier New" w:cs="Courier New"/>
          <w:color w:val="D5D5D5"/>
          <w:sz w:val="56"/>
          <w:szCs w:val="56"/>
          <w:shd w:val="clear" w:color="auto" w:fill="383838"/>
          <w:lang w:val="en-IN"/>
        </w:rPr>
        <w:t xml:space="preserve">  78.88 %</w:t>
      </w:r>
    </w:p>
    <w:p w14:paraId="0C38FA32" w14:textId="77777777" w:rsidR="008F7AEB" w:rsidRDefault="008F7AEB">
      <w:pPr>
        <w:spacing w:line="480" w:lineRule="auto"/>
        <w:jc w:val="both"/>
        <w:rPr>
          <w:rFonts w:ascii="Times New Roman" w:eastAsia="Times New Roman" w:hAnsi="Times New Roman" w:cs="Times New Roman"/>
          <w:sz w:val="24"/>
          <w:szCs w:val="24"/>
        </w:rPr>
      </w:pPr>
    </w:p>
    <w:p w14:paraId="20E7128E" w14:textId="1E2D6C51" w:rsidR="008F7AEB" w:rsidRDefault="008F7AEB"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Logistic Regression:</w:t>
      </w:r>
    </w:p>
    <w:p w14:paraId="730B4651" w14:textId="43277965" w:rsidR="008F7AEB" w:rsidRDefault="008F7AEB"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It is suitable for binary classification </w:t>
      </w:r>
      <w:r w:rsidR="00FE17FF">
        <w:rPr>
          <w:rFonts w:ascii="Times New Roman" w:eastAsia="Times New Roman" w:hAnsi="Times New Roman" w:cs="Times New Roman"/>
          <w:sz w:val="44"/>
          <w:szCs w:val="44"/>
        </w:rPr>
        <w:t>problems, where</w:t>
      </w:r>
      <w:r>
        <w:rPr>
          <w:rFonts w:ascii="Times New Roman" w:eastAsia="Times New Roman" w:hAnsi="Times New Roman" w:cs="Times New Roman"/>
          <w:sz w:val="44"/>
          <w:szCs w:val="44"/>
        </w:rPr>
        <w:t xml:space="preserve"> the goal is to predict whether a candidate will be replaced </w:t>
      </w:r>
      <w:r w:rsidR="00FE17FF">
        <w:rPr>
          <w:rFonts w:ascii="Times New Roman" w:eastAsia="Times New Roman" w:hAnsi="Times New Roman" w:cs="Times New Roman"/>
          <w:sz w:val="44"/>
          <w:szCs w:val="44"/>
        </w:rPr>
        <w:t>1 or 0.</w:t>
      </w:r>
    </w:p>
    <w:p w14:paraId="457EBC47" w14:textId="694F5948" w:rsidR="00FE17FF" w:rsidRDefault="00FE17FF"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It is computationally efficient, interpretable and provides probabilities for predictions.</w:t>
      </w:r>
    </w:p>
    <w:p w14:paraId="0F2DE94C" w14:textId="53969747" w:rsidR="00FE17FF" w:rsidRDefault="00FE17FF"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Random Forest:</w:t>
      </w:r>
    </w:p>
    <w:p w14:paraId="673AED4A" w14:textId="356728FC" w:rsidR="00FE17FF" w:rsidRDefault="00FE17FF"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Random Forest is effective for both classification and regression tasks.</w:t>
      </w:r>
    </w:p>
    <w:p w14:paraId="6A6AC5A4" w14:textId="41D1BC2B" w:rsidR="00FE17FF" w:rsidRPr="008F7AEB" w:rsidRDefault="00FE17FF" w:rsidP="008F7AEB">
      <w:pPr>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Robust against overfitting, handles non-linear data as well and provides future importance scores. </w:t>
      </w:r>
    </w:p>
    <w:p w14:paraId="674FD929" w14:textId="77777777" w:rsidR="00FA3B6B" w:rsidRDefault="00FA3B6B">
      <w:pPr>
        <w:spacing w:line="480" w:lineRule="auto"/>
        <w:jc w:val="both"/>
        <w:rPr>
          <w:rFonts w:ascii="Times New Roman" w:eastAsia="Times New Roman" w:hAnsi="Times New Roman" w:cs="Times New Roman"/>
          <w:sz w:val="24"/>
          <w:szCs w:val="24"/>
        </w:rPr>
      </w:pPr>
    </w:p>
    <w:p w14:paraId="3FFC27AB" w14:textId="77777777" w:rsidR="00FA3B6B" w:rsidRDefault="00FA3B6B">
      <w:pPr>
        <w:spacing w:line="480" w:lineRule="auto"/>
        <w:jc w:val="both"/>
        <w:rPr>
          <w:rFonts w:ascii="Times New Roman" w:eastAsia="Times New Roman" w:hAnsi="Times New Roman" w:cs="Times New Roman"/>
          <w:sz w:val="24"/>
          <w:szCs w:val="24"/>
        </w:rPr>
      </w:pPr>
    </w:p>
    <w:p w14:paraId="2D4EBE62" w14:textId="77777777" w:rsidR="00FA3B6B" w:rsidRDefault="00FA3B6B">
      <w:pPr>
        <w:spacing w:line="480" w:lineRule="auto"/>
        <w:jc w:val="both"/>
        <w:rPr>
          <w:rFonts w:ascii="Times New Roman" w:eastAsia="Times New Roman" w:hAnsi="Times New Roman" w:cs="Times New Roman"/>
          <w:sz w:val="24"/>
          <w:szCs w:val="24"/>
        </w:rPr>
      </w:pPr>
    </w:p>
    <w:p w14:paraId="023FEBB5" w14:textId="77777777" w:rsidR="00FA3B6B" w:rsidRDefault="00FA3B6B">
      <w:pPr>
        <w:spacing w:line="480" w:lineRule="auto"/>
        <w:jc w:val="both"/>
        <w:rPr>
          <w:rFonts w:ascii="Times New Roman" w:eastAsia="Times New Roman" w:hAnsi="Times New Roman" w:cs="Times New Roman"/>
          <w:sz w:val="24"/>
          <w:szCs w:val="24"/>
        </w:rPr>
      </w:pPr>
    </w:p>
    <w:p w14:paraId="537F6228" w14:textId="77777777" w:rsidR="00D8240A" w:rsidRDefault="00D8240A">
      <w:pPr>
        <w:spacing w:line="480" w:lineRule="auto"/>
        <w:jc w:val="both"/>
        <w:rPr>
          <w:rFonts w:ascii="Times New Roman" w:eastAsia="Times New Roman" w:hAnsi="Times New Roman" w:cs="Times New Roman"/>
          <w:b/>
          <w:sz w:val="28"/>
          <w:szCs w:val="28"/>
        </w:rPr>
      </w:pPr>
    </w:p>
    <w:p w14:paraId="58E58088" w14:textId="77777777" w:rsidR="00D8240A" w:rsidRDefault="00F94AE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7780BFBD" w14:textId="77777777" w:rsidR="00D8240A" w:rsidRPr="00FE17FF" w:rsidRDefault="00F94AE9">
      <w:pPr>
        <w:spacing w:line="480" w:lineRule="auto"/>
        <w:jc w:val="center"/>
        <w:rPr>
          <w:rFonts w:ascii="Times New Roman" w:eastAsia="Times New Roman" w:hAnsi="Times New Roman" w:cs="Times New Roman"/>
          <w:b/>
          <w:sz w:val="56"/>
          <w:szCs w:val="56"/>
        </w:rPr>
      </w:pPr>
      <w:r w:rsidRPr="00FE17FF">
        <w:rPr>
          <w:rFonts w:ascii="Times New Roman" w:eastAsia="Times New Roman" w:hAnsi="Times New Roman" w:cs="Times New Roman"/>
          <w:b/>
          <w:sz w:val="56"/>
          <w:szCs w:val="56"/>
        </w:rPr>
        <w:t xml:space="preserve">Conclusion and Future Work </w:t>
      </w:r>
    </w:p>
    <w:p w14:paraId="727FF4DC" w14:textId="11C23B0A" w:rsidR="00FE17FF" w:rsidRPr="00FE17FF" w:rsidRDefault="00FE17FF" w:rsidP="00FE17FF">
      <w:pPr>
        <w:rPr>
          <w:rFonts w:ascii="Times New Roman" w:eastAsia="Times New Roman" w:hAnsi="Times New Roman" w:cs="Times New Roman"/>
          <w:sz w:val="44"/>
          <w:szCs w:val="44"/>
          <w:lang w:val="en-IN"/>
        </w:rPr>
      </w:pPr>
      <w:r w:rsidRPr="00FE17FF">
        <w:rPr>
          <w:rFonts w:ascii="Times New Roman" w:eastAsia="Times New Roman" w:hAnsi="Times New Roman" w:cs="Times New Roman"/>
          <w:sz w:val="44"/>
          <w:szCs w:val="44"/>
          <w:lang w:val="en-IN"/>
        </w:rPr>
        <w:t xml:space="preserve">Using machine learning for placement prediction improves the efficiency of matching candidates to appropriate roles. Logistic Regression, Random Forest, and Gradient Boosting models optimize placement by providing correct insights from past data. The integration of data-driven </w:t>
      </w:r>
      <w:r w:rsidRPr="00FE17FF">
        <w:rPr>
          <w:rFonts w:ascii="Times New Roman" w:eastAsia="Times New Roman" w:hAnsi="Times New Roman" w:cs="Times New Roman"/>
          <w:sz w:val="44"/>
          <w:szCs w:val="44"/>
          <w:lang w:val="en-IN"/>
        </w:rPr>
        <w:br/>
        <w:t>Combining human resource skills gives a powerful foundation for predicting successful job placements.</w:t>
      </w:r>
    </w:p>
    <w:p w14:paraId="450732FE" w14:textId="77777777" w:rsidR="008D5A34" w:rsidRPr="00FE17FF" w:rsidRDefault="008D5A34" w:rsidP="008D5A34">
      <w:pPr>
        <w:rPr>
          <w:rFonts w:ascii="Times New Roman" w:hAnsi="Times New Roman" w:cs="Times New Roman"/>
          <w:sz w:val="44"/>
          <w:szCs w:val="44"/>
        </w:rPr>
      </w:pPr>
    </w:p>
    <w:p w14:paraId="18B4D538" w14:textId="213F46EC" w:rsidR="0071776B" w:rsidRPr="00FE17FF" w:rsidRDefault="00FE17FF" w:rsidP="008D5A34">
      <w:pPr>
        <w:rPr>
          <w:rFonts w:ascii="Times New Roman" w:hAnsi="Times New Roman" w:cs="Times New Roman"/>
          <w:sz w:val="44"/>
          <w:szCs w:val="44"/>
        </w:rPr>
      </w:pPr>
      <w:r w:rsidRPr="00FE17FF">
        <w:rPr>
          <w:rFonts w:ascii="Times New Roman" w:hAnsi="Times New Roman" w:cs="Times New Roman"/>
          <w:sz w:val="44"/>
          <w:szCs w:val="44"/>
        </w:rPr>
        <w:t xml:space="preserve">Student Placement Predictor is a system which predicts student placement status using machine learning techniques. Many research papers are there related to educational sector, all these papers mainly concentrate on student performance predictions. All these predictions help the institute to improvise the student performance and can come up with 100% results. Many of the previous research papers concentrate on </w:t>
      </w:r>
      <w:proofErr w:type="gramStart"/>
      <w:r w:rsidRPr="00FE17FF">
        <w:rPr>
          <w:rFonts w:ascii="Times New Roman" w:hAnsi="Times New Roman" w:cs="Times New Roman"/>
          <w:sz w:val="44"/>
          <w:szCs w:val="44"/>
        </w:rPr>
        <w:t>a less</w:t>
      </w:r>
      <w:proofErr w:type="gramEnd"/>
      <w:r w:rsidRPr="00FE17FF">
        <w:rPr>
          <w:rFonts w:ascii="Times New Roman" w:hAnsi="Times New Roman" w:cs="Times New Roman"/>
          <w:sz w:val="44"/>
          <w:szCs w:val="44"/>
        </w:rPr>
        <w:t xml:space="preserve"> number of parameters such as CGPA and Arrears for placement status prediction which leads to </w:t>
      </w:r>
      <w:proofErr w:type="spellStart"/>
      <w:r w:rsidRPr="00FE17FF">
        <w:rPr>
          <w:rFonts w:ascii="Times New Roman" w:hAnsi="Times New Roman" w:cs="Times New Roman"/>
          <w:sz w:val="44"/>
          <w:szCs w:val="44"/>
        </w:rPr>
        <w:t>les</w:t>
      </w:r>
      <w:proofErr w:type="spellEnd"/>
      <w:r w:rsidRPr="00FE17FF">
        <w:rPr>
          <w:rFonts w:ascii="Times New Roman" w:hAnsi="Times New Roman" w:cs="Times New Roman"/>
          <w:sz w:val="44"/>
          <w:szCs w:val="44"/>
        </w:rPr>
        <w:t xml:space="preserve"> accurate results, but proposed work contains many </w:t>
      </w:r>
      <w:r w:rsidRPr="00FE17FF">
        <w:rPr>
          <w:rFonts w:ascii="Times New Roman" w:hAnsi="Times New Roman" w:cs="Times New Roman"/>
          <w:sz w:val="44"/>
          <w:szCs w:val="44"/>
        </w:rPr>
        <w:lastRenderedPageBreak/>
        <w:t>educational parameters to predict placement status which will be more accurate</w:t>
      </w:r>
    </w:p>
    <w:p w14:paraId="68F9D9BD" w14:textId="77777777" w:rsidR="0071776B" w:rsidRDefault="0071776B" w:rsidP="008D5A34">
      <w:pPr>
        <w:rPr>
          <w:rFonts w:ascii="Times New Roman" w:hAnsi="Times New Roman" w:cs="Times New Roman"/>
          <w:sz w:val="24"/>
          <w:szCs w:val="24"/>
        </w:rPr>
      </w:pPr>
    </w:p>
    <w:p w14:paraId="6155F6A2" w14:textId="77777777" w:rsidR="0071776B" w:rsidRDefault="0071776B" w:rsidP="008D5A34">
      <w:pPr>
        <w:rPr>
          <w:rFonts w:ascii="Times New Roman" w:hAnsi="Times New Roman" w:cs="Times New Roman"/>
          <w:sz w:val="24"/>
          <w:szCs w:val="24"/>
        </w:rPr>
      </w:pPr>
    </w:p>
    <w:p w14:paraId="675D9F86" w14:textId="1398CFEB" w:rsidR="0071776B" w:rsidRDefault="00D959A9" w:rsidP="008D5A34">
      <w:pPr>
        <w:rPr>
          <w:rFonts w:ascii="Times New Roman" w:hAnsi="Times New Roman" w:cs="Times New Roman"/>
          <w:sz w:val="24"/>
          <w:szCs w:val="24"/>
        </w:rPr>
      </w:pPr>
      <w:r>
        <w:rPr>
          <w:noProof/>
        </w:rPr>
        <w:drawing>
          <wp:inline distT="0" distB="0" distL="0" distR="0" wp14:anchorId="19B4C53A" wp14:editId="66653667">
            <wp:extent cx="5731510" cy="3223895"/>
            <wp:effectExtent l="0" t="0" r="2540" b="0"/>
            <wp:docPr id="815264965" name="Picture 2" descr="Machine Learning Trends And Its Future Implications For Busin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Trends And Its Future Implications For Businesse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E83AA0" w14:textId="77777777" w:rsidR="0071776B" w:rsidRDefault="0071776B" w:rsidP="008D5A34">
      <w:pPr>
        <w:rPr>
          <w:rFonts w:ascii="Times New Roman" w:hAnsi="Times New Roman" w:cs="Times New Roman"/>
          <w:sz w:val="24"/>
          <w:szCs w:val="24"/>
        </w:rPr>
      </w:pPr>
    </w:p>
    <w:p w14:paraId="610D1F41" w14:textId="77777777" w:rsidR="00D959A9" w:rsidRPr="00D959A9" w:rsidRDefault="00D959A9" w:rsidP="008D5A34">
      <w:pPr>
        <w:rPr>
          <w:rFonts w:ascii="Times New Roman" w:hAnsi="Times New Roman" w:cs="Times New Roman"/>
          <w:sz w:val="44"/>
          <w:szCs w:val="44"/>
        </w:rPr>
      </w:pPr>
      <w:r w:rsidRPr="00D959A9">
        <w:rPr>
          <w:rFonts w:ascii="Times New Roman" w:hAnsi="Times New Roman" w:cs="Times New Roman"/>
          <w:sz w:val="44"/>
          <w:szCs w:val="44"/>
        </w:rPr>
        <w:t xml:space="preserve">The future enhancements of the project </w:t>
      </w:r>
      <w:proofErr w:type="gramStart"/>
      <w:r w:rsidRPr="00D959A9">
        <w:rPr>
          <w:rFonts w:ascii="Times New Roman" w:hAnsi="Times New Roman" w:cs="Times New Roman"/>
          <w:sz w:val="44"/>
          <w:szCs w:val="44"/>
        </w:rPr>
        <w:t>is</w:t>
      </w:r>
      <w:proofErr w:type="gramEnd"/>
      <w:r w:rsidRPr="00D959A9">
        <w:rPr>
          <w:rFonts w:ascii="Times New Roman" w:hAnsi="Times New Roman" w:cs="Times New Roman"/>
          <w:sz w:val="44"/>
          <w:szCs w:val="44"/>
        </w:rPr>
        <w:t xml:space="preserve"> to focus on to add some more parameters to predict more efficient placement status. We can also enhance the project by predicting some solutions or suggestions for the output generated by system.</w:t>
      </w:r>
    </w:p>
    <w:p w14:paraId="2E8517FE" w14:textId="45A0F1D4" w:rsidR="0071776B" w:rsidRPr="00D959A9" w:rsidRDefault="00D959A9" w:rsidP="008D5A34">
      <w:pPr>
        <w:rPr>
          <w:rFonts w:ascii="Times New Roman" w:hAnsi="Times New Roman" w:cs="Times New Roman"/>
          <w:sz w:val="44"/>
          <w:szCs w:val="44"/>
        </w:rPr>
      </w:pPr>
      <w:r w:rsidRPr="00D959A9">
        <w:rPr>
          <w:rFonts w:ascii="Times New Roman" w:hAnsi="Times New Roman" w:cs="Times New Roman"/>
          <w:sz w:val="44"/>
          <w:szCs w:val="44"/>
        </w:rPr>
        <w:t xml:space="preserve">Like we can just add the data of a random student his academic </w:t>
      </w:r>
      <w:proofErr w:type="gramStart"/>
      <w:r w:rsidRPr="00D959A9">
        <w:rPr>
          <w:rFonts w:ascii="Times New Roman" w:hAnsi="Times New Roman" w:cs="Times New Roman"/>
          <w:sz w:val="44"/>
          <w:szCs w:val="44"/>
        </w:rPr>
        <w:t>performance ,</w:t>
      </w:r>
      <w:proofErr w:type="gramEnd"/>
      <w:r w:rsidRPr="00D959A9">
        <w:rPr>
          <w:rFonts w:ascii="Times New Roman" w:hAnsi="Times New Roman" w:cs="Times New Roman"/>
          <w:sz w:val="44"/>
          <w:szCs w:val="44"/>
        </w:rPr>
        <w:t xml:space="preserve"> number of backs, done internship or not and we can detect his chances of placement, which can also be a mirror to him and he can be conscious and concerned about his career.</w:t>
      </w:r>
    </w:p>
    <w:p w14:paraId="7A7615D8" w14:textId="77777777" w:rsidR="0071776B" w:rsidRDefault="0071776B" w:rsidP="008D5A34">
      <w:pPr>
        <w:rPr>
          <w:rFonts w:ascii="Times New Roman" w:hAnsi="Times New Roman" w:cs="Times New Roman"/>
          <w:sz w:val="24"/>
          <w:szCs w:val="24"/>
        </w:rPr>
      </w:pPr>
    </w:p>
    <w:p w14:paraId="3679B379" w14:textId="77777777" w:rsidR="0071776B" w:rsidRDefault="0071776B" w:rsidP="008D5A34">
      <w:pPr>
        <w:rPr>
          <w:rFonts w:ascii="Times New Roman" w:hAnsi="Times New Roman" w:cs="Times New Roman"/>
          <w:sz w:val="24"/>
          <w:szCs w:val="24"/>
        </w:rPr>
      </w:pPr>
    </w:p>
    <w:p w14:paraId="38CDD004" w14:textId="77777777" w:rsidR="0071776B" w:rsidRDefault="0071776B" w:rsidP="008D5A34">
      <w:pPr>
        <w:rPr>
          <w:rFonts w:ascii="Times New Roman" w:hAnsi="Times New Roman" w:cs="Times New Roman"/>
          <w:sz w:val="24"/>
          <w:szCs w:val="24"/>
        </w:rPr>
      </w:pPr>
    </w:p>
    <w:p w14:paraId="2AFE5CDE" w14:textId="77777777" w:rsidR="0071776B" w:rsidRDefault="0071776B" w:rsidP="008D5A34">
      <w:pPr>
        <w:rPr>
          <w:rFonts w:ascii="Times New Roman" w:hAnsi="Times New Roman" w:cs="Times New Roman"/>
          <w:sz w:val="24"/>
          <w:szCs w:val="24"/>
        </w:rPr>
      </w:pPr>
    </w:p>
    <w:p w14:paraId="378114CA" w14:textId="77777777" w:rsidR="0071776B" w:rsidRDefault="0071776B" w:rsidP="0071776B">
      <w:pPr>
        <w:spacing w:line="480" w:lineRule="auto"/>
        <w:rPr>
          <w:rFonts w:ascii="Times New Roman" w:eastAsia="Times New Roman" w:hAnsi="Times New Roman" w:cs="Times New Roman"/>
          <w:b/>
          <w:sz w:val="32"/>
          <w:szCs w:val="32"/>
        </w:rPr>
      </w:pPr>
    </w:p>
    <w:p w14:paraId="5FB7767B" w14:textId="60469AD6" w:rsidR="009B0C68" w:rsidRPr="00D959A9" w:rsidRDefault="00F94AE9" w:rsidP="001A5C81">
      <w:pPr>
        <w:spacing w:line="480" w:lineRule="auto"/>
        <w:jc w:val="center"/>
        <w:rPr>
          <w:rFonts w:ascii="Times New Roman" w:eastAsia="Times New Roman" w:hAnsi="Times New Roman" w:cs="Times New Roman"/>
          <w:sz w:val="52"/>
          <w:szCs w:val="52"/>
        </w:rPr>
      </w:pPr>
      <w:r w:rsidRPr="00D959A9">
        <w:rPr>
          <w:rFonts w:ascii="Times New Roman" w:eastAsia="Times New Roman" w:hAnsi="Times New Roman" w:cs="Times New Roman"/>
          <w:b/>
          <w:sz w:val="52"/>
          <w:szCs w:val="52"/>
        </w:rPr>
        <w:lastRenderedPageBreak/>
        <w:t>References</w:t>
      </w:r>
    </w:p>
    <w:p w14:paraId="405A11B1" w14:textId="77777777" w:rsidR="009B0C68" w:rsidRDefault="009B0C68" w:rsidP="00825E4D">
      <w:pPr>
        <w:spacing w:line="480" w:lineRule="auto"/>
        <w:jc w:val="both"/>
        <w:rPr>
          <w:rFonts w:ascii="Times New Roman" w:eastAsia="Times New Roman" w:hAnsi="Times New Roman" w:cs="Times New Roman"/>
          <w:sz w:val="36"/>
          <w:szCs w:val="36"/>
        </w:rPr>
      </w:pPr>
    </w:p>
    <w:p w14:paraId="7F115948" w14:textId="77777777" w:rsidR="00D959A9" w:rsidRPr="00D959A9" w:rsidRDefault="00D959A9" w:rsidP="00FA3B6B">
      <w:pPr>
        <w:spacing w:line="480" w:lineRule="auto"/>
        <w:jc w:val="both"/>
        <w:rPr>
          <w:rFonts w:ascii="Times New Roman" w:hAnsi="Times New Roman" w:cs="Times New Roman"/>
          <w:sz w:val="36"/>
          <w:szCs w:val="36"/>
        </w:rPr>
      </w:pPr>
      <w:r w:rsidRPr="00D959A9">
        <w:rPr>
          <w:rFonts w:ascii="Times New Roman" w:hAnsi="Times New Roman" w:cs="Times New Roman"/>
          <w:sz w:val="36"/>
          <w:szCs w:val="36"/>
        </w:rPr>
        <w:t xml:space="preserve"> </w:t>
      </w:r>
      <w:r w:rsidRPr="00D959A9">
        <w:rPr>
          <w:rFonts w:ascii="Times New Roman" w:hAnsi="Times New Roman" w:cs="Times New Roman"/>
          <w:sz w:val="36"/>
          <w:szCs w:val="36"/>
        </w:rPr>
        <w:t xml:space="preserve">[1] “Student Placement Analyzer: A Recommendation System Using Machine Learning” 2017 International Conference on advanced computing and communication systems (ICACCS-2017), Jan 06-07,2017, Coimbatore, INDIA. </w:t>
      </w:r>
    </w:p>
    <w:p w14:paraId="1AB6C8F8" w14:textId="77777777" w:rsidR="00D959A9" w:rsidRPr="00D959A9" w:rsidRDefault="00D959A9" w:rsidP="00FA3B6B">
      <w:pPr>
        <w:spacing w:line="480" w:lineRule="auto"/>
        <w:jc w:val="both"/>
        <w:rPr>
          <w:rFonts w:ascii="Times New Roman" w:hAnsi="Times New Roman" w:cs="Times New Roman"/>
          <w:sz w:val="36"/>
          <w:szCs w:val="36"/>
        </w:rPr>
      </w:pPr>
    </w:p>
    <w:p w14:paraId="74FABEFF" w14:textId="77777777" w:rsidR="00D959A9" w:rsidRPr="00D959A9" w:rsidRDefault="00D959A9" w:rsidP="00FA3B6B">
      <w:pPr>
        <w:spacing w:line="480" w:lineRule="auto"/>
        <w:jc w:val="both"/>
        <w:rPr>
          <w:rFonts w:ascii="Times New Roman" w:hAnsi="Times New Roman" w:cs="Times New Roman"/>
          <w:sz w:val="36"/>
          <w:szCs w:val="36"/>
        </w:rPr>
      </w:pPr>
      <w:r w:rsidRPr="00D959A9">
        <w:rPr>
          <w:rFonts w:ascii="Times New Roman" w:hAnsi="Times New Roman" w:cs="Times New Roman"/>
          <w:sz w:val="36"/>
          <w:szCs w:val="36"/>
        </w:rPr>
        <w:t>[2] “Prediction Model for Students Future Development by Deep Learning and TensorFlow Artificial Intelligence Engine” 2018 4th IEEE International Conference on Information Management.</w:t>
      </w:r>
    </w:p>
    <w:p w14:paraId="0747378F" w14:textId="77777777" w:rsidR="00D959A9" w:rsidRPr="00D959A9" w:rsidRDefault="00D959A9" w:rsidP="00FA3B6B">
      <w:pPr>
        <w:spacing w:line="480" w:lineRule="auto"/>
        <w:jc w:val="both"/>
        <w:rPr>
          <w:rFonts w:ascii="Times New Roman" w:hAnsi="Times New Roman" w:cs="Times New Roman"/>
          <w:sz w:val="36"/>
          <w:szCs w:val="36"/>
        </w:rPr>
      </w:pPr>
    </w:p>
    <w:p w14:paraId="67D1E162" w14:textId="527E32DF" w:rsidR="004A1D68" w:rsidRPr="00D959A9" w:rsidRDefault="00D959A9" w:rsidP="00FA3B6B">
      <w:pPr>
        <w:spacing w:line="480" w:lineRule="auto"/>
        <w:jc w:val="both"/>
        <w:rPr>
          <w:rFonts w:ascii="Times New Roman" w:eastAsia="Bookman Old Style" w:hAnsi="Times New Roman" w:cs="Times New Roman"/>
          <w:sz w:val="36"/>
          <w:szCs w:val="36"/>
        </w:rPr>
      </w:pPr>
      <w:r w:rsidRPr="00D959A9">
        <w:rPr>
          <w:rFonts w:ascii="Times New Roman" w:hAnsi="Times New Roman" w:cs="Times New Roman"/>
          <w:sz w:val="36"/>
          <w:szCs w:val="36"/>
        </w:rPr>
        <w:t xml:space="preserve"> [3] </w:t>
      </w:r>
      <w:proofErr w:type="spellStart"/>
      <w:r w:rsidRPr="00D959A9">
        <w:rPr>
          <w:rFonts w:ascii="Times New Roman" w:hAnsi="Times New Roman" w:cs="Times New Roman"/>
          <w:sz w:val="36"/>
          <w:szCs w:val="36"/>
        </w:rPr>
        <w:t>Kohavi</w:t>
      </w:r>
      <w:proofErr w:type="spellEnd"/>
      <w:r w:rsidRPr="00D959A9">
        <w:rPr>
          <w:rFonts w:ascii="Times New Roman" w:hAnsi="Times New Roman" w:cs="Times New Roman"/>
          <w:sz w:val="36"/>
          <w:szCs w:val="36"/>
        </w:rPr>
        <w:t>, R and F, Provost (1998). Machine Learning 30:271-274</w:t>
      </w:r>
      <w:r w:rsidRPr="00D959A9">
        <w:rPr>
          <w:rFonts w:ascii="Times New Roman" w:hAnsi="Times New Roman" w:cs="Times New Roman"/>
          <w:sz w:val="36"/>
          <w:szCs w:val="36"/>
        </w:rPr>
        <w:t>.</w:t>
      </w:r>
    </w:p>
    <w:p w14:paraId="64A81D30" w14:textId="77777777" w:rsidR="004A1D68" w:rsidRDefault="004A1D68">
      <w:pPr>
        <w:spacing w:line="480" w:lineRule="auto"/>
        <w:jc w:val="both"/>
        <w:rPr>
          <w:rFonts w:ascii="Bookman Old Style" w:eastAsia="Bookman Old Style" w:hAnsi="Bookman Old Style" w:cs="Bookman Old Style"/>
          <w:sz w:val="32"/>
          <w:szCs w:val="32"/>
        </w:rPr>
      </w:pPr>
    </w:p>
    <w:p w14:paraId="3848C157" w14:textId="77777777" w:rsidR="004A1D68" w:rsidRDefault="004A1D68">
      <w:pPr>
        <w:spacing w:line="480" w:lineRule="auto"/>
        <w:jc w:val="both"/>
        <w:rPr>
          <w:rFonts w:ascii="Bookman Old Style" w:eastAsia="Bookman Old Style" w:hAnsi="Bookman Old Style" w:cs="Bookman Old Style"/>
          <w:sz w:val="32"/>
          <w:szCs w:val="32"/>
        </w:rPr>
      </w:pPr>
    </w:p>
    <w:p w14:paraId="08C80099" w14:textId="77777777" w:rsidR="004A1D68" w:rsidRDefault="004A1D68">
      <w:pPr>
        <w:spacing w:line="480" w:lineRule="auto"/>
        <w:jc w:val="both"/>
        <w:rPr>
          <w:rFonts w:ascii="Bookman Old Style" w:eastAsia="Bookman Old Style" w:hAnsi="Bookman Old Style" w:cs="Bookman Old Style"/>
          <w:sz w:val="32"/>
          <w:szCs w:val="32"/>
        </w:rPr>
      </w:pPr>
    </w:p>
    <w:sectPr w:rsidR="004A1D68">
      <w:footerReference w:type="default" r:id="rId2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FDFB1" w14:textId="77777777" w:rsidR="00D26B02" w:rsidRDefault="00D26B02">
      <w:r>
        <w:separator/>
      </w:r>
    </w:p>
  </w:endnote>
  <w:endnote w:type="continuationSeparator" w:id="0">
    <w:p w14:paraId="7727A1E8" w14:textId="77777777" w:rsidR="00D26B02" w:rsidRDefault="00D26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7835A" w14:textId="1A5421DA" w:rsidR="00D8240A" w:rsidRDefault="00F94AE9">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45101" w14:textId="77777777" w:rsidR="00D26B02" w:rsidRDefault="00D26B02">
      <w:r>
        <w:separator/>
      </w:r>
    </w:p>
  </w:footnote>
  <w:footnote w:type="continuationSeparator" w:id="0">
    <w:p w14:paraId="7C03E913" w14:textId="77777777" w:rsidR="00D26B02" w:rsidRDefault="00D26B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91D1E"/>
    <w:multiLevelType w:val="multilevel"/>
    <w:tmpl w:val="6A12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70089"/>
    <w:multiLevelType w:val="multilevel"/>
    <w:tmpl w:val="6A12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275811E9"/>
    <w:multiLevelType w:val="multilevel"/>
    <w:tmpl w:val="6A12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7C720C"/>
    <w:multiLevelType w:val="multilevel"/>
    <w:tmpl w:val="6A12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0B007E"/>
    <w:multiLevelType w:val="multilevel"/>
    <w:tmpl w:val="291A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1300E9"/>
    <w:multiLevelType w:val="hybridMultilevel"/>
    <w:tmpl w:val="B72C9054"/>
    <w:lvl w:ilvl="0" w:tplc="AF8C1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170A09"/>
    <w:multiLevelType w:val="multilevel"/>
    <w:tmpl w:val="6C9E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C251FA"/>
    <w:multiLevelType w:val="multilevel"/>
    <w:tmpl w:val="39D0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D637BB"/>
    <w:multiLevelType w:val="hybridMultilevel"/>
    <w:tmpl w:val="97FA0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7946363">
    <w:abstractNumId w:val="2"/>
  </w:num>
  <w:num w:numId="2" w16cid:durableId="845286566">
    <w:abstractNumId w:val="9"/>
  </w:num>
  <w:num w:numId="3" w16cid:durableId="1716351405">
    <w:abstractNumId w:val="6"/>
  </w:num>
  <w:num w:numId="4" w16cid:durableId="1656178636">
    <w:abstractNumId w:val="5"/>
  </w:num>
  <w:num w:numId="5" w16cid:durableId="128058587">
    <w:abstractNumId w:val="1"/>
  </w:num>
  <w:num w:numId="6" w16cid:durableId="1126503958">
    <w:abstractNumId w:val="3"/>
  </w:num>
  <w:num w:numId="7" w16cid:durableId="1078792545">
    <w:abstractNumId w:val="8"/>
  </w:num>
  <w:num w:numId="8" w16cid:durableId="2145274869">
    <w:abstractNumId w:val="4"/>
  </w:num>
  <w:num w:numId="9" w16cid:durableId="1133451185">
    <w:abstractNumId w:val="0"/>
  </w:num>
  <w:num w:numId="10" w16cid:durableId="15614785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22C9D"/>
    <w:rsid w:val="000716C3"/>
    <w:rsid w:val="000C088B"/>
    <w:rsid w:val="000F4096"/>
    <w:rsid w:val="00122483"/>
    <w:rsid w:val="0014712F"/>
    <w:rsid w:val="00190ABC"/>
    <w:rsid w:val="001A5C81"/>
    <w:rsid w:val="00257086"/>
    <w:rsid w:val="002E2BA9"/>
    <w:rsid w:val="00331880"/>
    <w:rsid w:val="00332C92"/>
    <w:rsid w:val="004450DF"/>
    <w:rsid w:val="004A1D68"/>
    <w:rsid w:val="0054230F"/>
    <w:rsid w:val="0058015F"/>
    <w:rsid w:val="0059491F"/>
    <w:rsid w:val="005A59A4"/>
    <w:rsid w:val="005B2048"/>
    <w:rsid w:val="0061730E"/>
    <w:rsid w:val="00665A81"/>
    <w:rsid w:val="00697D75"/>
    <w:rsid w:val="006F7C70"/>
    <w:rsid w:val="00706700"/>
    <w:rsid w:val="0071776B"/>
    <w:rsid w:val="00744271"/>
    <w:rsid w:val="00825E4D"/>
    <w:rsid w:val="008A04DF"/>
    <w:rsid w:val="008D5A34"/>
    <w:rsid w:val="008F7AEB"/>
    <w:rsid w:val="009431A7"/>
    <w:rsid w:val="009B0C68"/>
    <w:rsid w:val="00A61B1E"/>
    <w:rsid w:val="00AB683E"/>
    <w:rsid w:val="00B36C2E"/>
    <w:rsid w:val="00B81B60"/>
    <w:rsid w:val="00BC50D9"/>
    <w:rsid w:val="00BD68A8"/>
    <w:rsid w:val="00BF6838"/>
    <w:rsid w:val="00CC4735"/>
    <w:rsid w:val="00CE5812"/>
    <w:rsid w:val="00CF7A26"/>
    <w:rsid w:val="00D26B02"/>
    <w:rsid w:val="00D8240A"/>
    <w:rsid w:val="00D959A9"/>
    <w:rsid w:val="00DF4FF9"/>
    <w:rsid w:val="00E60196"/>
    <w:rsid w:val="00E962A1"/>
    <w:rsid w:val="00F51AE5"/>
    <w:rsid w:val="00F716DB"/>
    <w:rsid w:val="00F94AE9"/>
    <w:rsid w:val="00FA3B6B"/>
    <w:rsid w:val="00FB696E"/>
    <w:rsid w:val="00FE17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825E4D"/>
    <w:rPr>
      <w:color w:val="605E5C"/>
      <w:shd w:val="clear" w:color="auto" w:fill="E1DFDD"/>
    </w:rPr>
  </w:style>
  <w:style w:type="character" w:customStyle="1" w:styleId="ls4">
    <w:name w:val="ls4"/>
    <w:basedOn w:val="DefaultParagraphFont"/>
    <w:rsid w:val="0054230F"/>
  </w:style>
  <w:style w:type="character" w:customStyle="1" w:styleId="a0">
    <w:name w:val="_"/>
    <w:basedOn w:val="DefaultParagraphFont"/>
    <w:rsid w:val="0054230F"/>
  </w:style>
  <w:style w:type="character" w:customStyle="1" w:styleId="ff10">
    <w:name w:val="ff10"/>
    <w:basedOn w:val="DefaultParagraphFont"/>
    <w:rsid w:val="00744271"/>
  </w:style>
  <w:style w:type="character" w:customStyle="1" w:styleId="ff3">
    <w:name w:val="ff3"/>
    <w:basedOn w:val="DefaultParagraphFont"/>
    <w:rsid w:val="00744271"/>
  </w:style>
  <w:style w:type="paragraph" w:styleId="NormalWeb">
    <w:name w:val="Normal (Web)"/>
    <w:basedOn w:val="Normal"/>
    <w:uiPriority w:val="99"/>
    <w:unhideWhenUsed/>
    <w:rsid w:val="002E2BA9"/>
    <w:pPr>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480673">
      <w:bodyDiv w:val="1"/>
      <w:marLeft w:val="0"/>
      <w:marRight w:val="0"/>
      <w:marTop w:val="0"/>
      <w:marBottom w:val="0"/>
      <w:divBdr>
        <w:top w:val="none" w:sz="0" w:space="0" w:color="auto"/>
        <w:left w:val="none" w:sz="0" w:space="0" w:color="auto"/>
        <w:bottom w:val="none" w:sz="0" w:space="0" w:color="auto"/>
        <w:right w:val="none" w:sz="0" w:space="0" w:color="auto"/>
      </w:divBdr>
    </w:div>
    <w:div w:id="355237874">
      <w:bodyDiv w:val="1"/>
      <w:marLeft w:val="0"/>
      <w:marRight w:val="0"/>
      <w:marTop w:val="0"/>
      <w:marBottom w:val="0"/>
      <w:divBdr>
        <w:top w:val="none" w:sz="0" w:space="0" w:color="auto"/>
        <w:left w:val="none" w:sz="0" w:space="0" w:color="auto"/>
        <w:bottom w:val="none" w:sz="0" w:space="0" w:color="auto"/>
        <w:right w:val="none" w:sz="0" w:space="0" w:color="auto"/>
      </w:divBdr>
    </w:div>
    <w:div w:id="441532334">
      <w:bodyDiv w:val="1"/>
      <w:marLeft w:val="0"/>
      <w:marRight w:val="0"/>
      <w:marTop w:val="0"/>
      <w:marBottom w:val="0"/>
      <w:divBdr>
        <w:top w:val="none" w:sz="0" w:space="0" w:color="auto"/>
        <w:left w:val="none" w:sz="0" w:space="0" w:color="auto"/>
        <w:bottom w:val="none" w:sz="0" w:space="0" w:color="auto"/>
        <w:right w:val="none" w:sz="0" w:space="0" w:color="auto"/>
      </w:divBdr>
    </w:div>
    <w:div w:id="510491730">
      <w:bodyDiv w:val="1"/>
      <w:marLeft w:val="0"/>
      <w:marRight w:val="0"/>
      <w:marTop w:val="0"/>
      <w:marBottom w:val="0"/>
      <w:divBdr>
        <w:top w:val="none" w:sz="0" w:space="0" w:color="auto"/>
        <w:left w:val="none" w:sz="0" w:space="0" w:color="auto"/>
        <w:bottom w:val="none" w:sz="0" w:space="0" w:color="auto"/>
        <w:right w:val="none" w:sz="0" w:space="0" w:color="auto"/>
      </w:divBdr>
    </w:div>
    <w:div w:id="520824103">
      <w:bodyDiv w:val="1"/>
      <w:marLeft w:val="0"/>
      <w:marRight w:val="0"/>
      <w:marTop w:val="0"/>
      <w:marBottom w:val="0"/>
      <w:divBdr>
        <w:top w:val="none" w:sz="0" w:space="0" w:color="auto"/>
        <w:left w:val="none" w:sz="0" w:space="0" w:color="auto"/>
        <w:bottom w:val="none" w:sz="0" w:space="0" w:color="auto"/>
        <w:right w:val="none" w:sz="0" w:space="0" w:color="auto"/>
      </w:divBdr>
    </w:div>
    <w:div w:id="602883727">
      <w:bodyDiv w:val="1"/>
      <w:marLeft w:val="0"/>
      <w:marRight w:val="0"/>
      <w:marTop w:val="0"/>
      <w:marBottom w:val="0"/>
      <w:divBdr>
        <w:top w:val="none" w:sz="0" w:space="0" w:color="auto"/>
        <w:left w:val="none" w:sz="0" w:space="0" w:color="auto"/>
        <w:bottom w:val="none" w:sz="0" w:space="0" w:color="auto"/>
        <w:right w:val="none" w:sz="0" w:space="0" w:color="auto"/>
      </w:divBdr>
    </w:div>
    <w:div w:id="720323979">
      <w:bodyDiv w:val="1"/>
      <w:marLeft w:val="0"/>
      <w:marRight w:val="0"/>
      <w:marTop w:val="0"/>
      <w:marBottom w:val="0"/>
      <w:divBdr>
        <w:top w:val="none" w:sz="0" w:space="0" w:color="auto"/>
        <w:left w:val="none" w:sz="0" w:space="0" w:color="auto"/>
        <w:bottom w:val="none" w:sz="0" w:space="0" w:color="auto"/>
        <w:right w:val="none" w:sz="0" w:space="0" w:color="auto"/>
      </w:divBdr>
    </w:div>
    <w:div w:id="818303113">
      <w:bodyDiv w:val="1"/>
      <w:marLeft w:val="0"/>
      <w:marRight w:val="0"/>
      <w:marTop w:val="0"/>
      <w:marBottom w:val="0"/>
      <w:divBdr>
        <w:top w:val="none" w:sz="0" w:space="0" w:color="auto"/>
        <w:left w:val="none" w:sz="0" w:space="0" w:color="auto"/>
        <w:bottom w:val="none" w:sz="0" w:space="0" w:color="auto"/>
        <w:right w:val="none" w:sz="0" w:space="0" w:color="auto"/>
      </w:divBdr>
    </w:div>
    <w:div w:id="969751011">
      <w:bodyDiv w:val="1"/>
      <w:marLeft w:val="0"/>
      <w:marRight w:val="0"/>
      <w:marTop w:val="0"/>
      <w:marBottom w:val="0"/>
      <w:divBdr>
        <w:top w:val="none" w:sz="0" w:space="0" w:color="auto"/>
        <w:left w:val="none" w:sz="0" w:space="0" w:color="auto"/>
        <w:bottom w:val="none" w:sz="0" w:space="0" w:color="auto"/>
        <w:right w:val="none" w:sz="0" w:space="0" w:color="auto"/>
      </w:divBdr>
    </w:div>
    <w:div w:id="1125850205">
      <w:bodyDiv w:val="1"/>
      <w:marLeft w:val="0"/>
      <w:marRight w:val="0"/>
      <w:marTop w:val="0"/>
      <w:marBottom w:val="0"/>
      <w:divBdr>
        <w:top w:val="none" w:sz="0" w:space="0" w:color="auto"/>
        <w:left w:val="none" w:sz="0" w:space="0" w:color="auto"/>
        <w:bottom w:val="none" w:sz="0" w:space="0" w:color="auto"/>
        <w:right w:val="none" w:sz="0" w:space="0" w:color="auto"/>
      </w:divBdr>
    </w:div>
    <w:div w:id="1434395988">
      <w:bodyDiv w:val="1"/>
      <w:marLeft w:val="0"/>
      <w:marRight w:val="0"/>
      <w:marTop w:val="0"/>
      <w:marBottom w:val="0"/>
      <w:divBdr>
        <w:top w:val="none" w:sz="0" w:space="0" w:color="auto"/>
        <w:left w:val="none" w:sz="0" w:space="0" w:color="auto"/>
        <w:bottom w:val="none" w:sz="0" w:space="0" w:color="auto"/>
        <w:right w:val="none" w:sz="0" w:space="0" w:color="auto"/>
      </w:divBdr>
    </w:div>
    <w:div w:id="1459058404">
      <w:bodyDiv w:val="1"/>
      <w:marLeft w:val="0"/>
      <w:marRight w:val="0"/>
      <w:marTop w:val="0"/>
      <w:marBottom w:val="0"/>
      <w:divBdr>
        <w:top w:val="none" w:sz="0" w:space="0" w:color="auto"/>
        <w:left w:val="none" w:sz="0" w:space="0" w:color="auto"/>
        <w:bottom w:val="none" w:sz="0" w:space="0" w:color="auto"/>
        <w:right w:val="none" w:sz="0" w:space="0" w:color="auto"/>
      </w:divBdr>
    </w:div>
    <w:div w:id="1591156110">
      <w:bodyDiv w:val="1"/>
      <w:marLeft w:val="0"/>
      <w:marRight w:val="0"/>
      <w:marTop w:val="0"/>
      <w:marBottom w:val="0"/>
      <w:divBdr>
        <w:top w:val="none" w:sz="0" w:space="0" w:color="auto"/>
        <w:left w:val="none" w:sz="0" w:space="0" w:color="auto"/>
        <w:bottom w:val="none" w:sz="0" w:space="0" w:color="auto"/>
        <w:right w:val="none" w:sz="0" w:space="0" w:color="auto"/>
      </w:divBdr>
    </w:div>
    <w:div w:id="1888642827">
      <w:bodyDiv w:val="1"/>
      <w:marLeft w:val="0"/>
      <w:marRight w:val="0"/>
      <w:marTop w:val="0"/>
      <w:marBottom w:val="0"/>
      <w:divBdr>
        <w:top w:val="none" w:sz="0" w:space="0" w:color="auto"/>
        <w:left w:val="none" w:sz="0" w:space="0" w:color="auto"/>
        <w:bottom w:val="none" w:sz="0" w:space="0" w:color="auto"/>
        <w:right w:val="none" w:sz="0" w:space="0" w:color="auto"/>
      </w:divBdr>
    </w:div>
    <w:div w:id="2070685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9BA452-1845-4BD4-9980-BFFAC340A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21</Pages>
  <Words>1594</Words>
  <Characters>9090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Ansh Mittal</cp:lastModifiedBy>
  <cp:revision>5</cp:revision>
  <dcterms:created xsi:type="dcterms:W3CDTF">2024-07-02T14:04:00Z</dcterms:created>
  <dcterms:modified xsi:type="dcterms:W3CDTF">2024-07-09T08:01:00Z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